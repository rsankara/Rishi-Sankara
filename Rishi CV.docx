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2.0 -->
  <w:background w:color="ffffff">
    <v:background id="_x0000_s1025" filled="t" fillcolor="white"/>
  </w:background>
  <w:body>
    <w:tbl>
      <w:tblPr>
        <w:tblStyle w:val="contactsectiontable"/>
        <w:tblW w:w="5000" w:type="pct"/>
        <w:tblCellSpacing w:w="0" w:type="dxa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1906"/>
      </w:tblGrid>
      <w:tr>
        <w:tblPrEx>
          <w:tblW w:w="5000" w:type="pct"/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11906" w:type="dxa"/>
            <w:tcBorders>
              <w:bottom w:val="single" w:sz="8" w:space="0" w:color="2E70CE"/>
            </w:tcBorders>
            <w:shd w:val="clear" w:color="auto" w:fill="D5E2F5"/>
            <w:tcMar>
              <w:top w:w="600" w:type="dxa"/>
              <w:left w:w="0" w:type="dxa"/>
              <w:bottom w:w="200" w:type="dxa"/>
              <w:right w:w="0" w:type="dxa"/>
            </w:tcMar>
            <w:vAlign w:val="bottom"/>
            <w:hideMark/>
          </w:tcPr>
          <w:p>
            <w:pPr>
              <w:pStyle w:val="documentaddress"/>
              <w:pBdr>
                <w:top w:val="none" w:sz="0" w:space="0" w:color="auto"/>
                <w:left w:val="none" w:sz="0" w:space="30" w:color="auto"/>
                <w:bottom w:val="none" w:sz="0" w:space="0" w:color="auto"/>
                <w:right w:val="none" w:sz="0" w:space="30" w:color="auto"/>
              </w:pBdr>
              <w:spacing w:before="0" w:after="0"/>
              <w:ind w:left="600" w:right="600"/>
              <w:jc w:val="center"/>
              <w:rPr>
                <w:rStyle w:val="documentcntcSecparagraph"/>
                <w:rFonts w:ascii="Open Sans" w:eastAsia="Open Sans" w:hAnsi="Open Sans" w:cs="Open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t>London,</w:t>
            </w: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t> </w:t>
            </w: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t>United</w:t>
            </w: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t> </w:t>
            </w: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t>Kingdom</w:t>
            </w: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t> </w:t>
            </w: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t>IG1</w:t>
            </w: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t> </w:t>
            </w: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t>1SG</w:t>
            </w: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t> </w:t>
            </w:r>
            <w:r>
              <w:rPr>
                <w:rStyle w:val="documentaddressspan"/>
                <w:rFonts w:ascii="Open Sans" w:eastAsia="Open Sans" w:hAnsi="Open Sans" w:cs="Open Sans"/>
                <w:b/>
                <w:bCs/>
                <w:color w:val="2E70CE"/>
              </w:rPr>
              <w:t> </w:t>
            </w:r>
            <w:r>
              <w:rPr>
                <w:rStyle w:val="documentaddressspan"/>
                <w:rFonts w:ascii="Open Sans" w:eastAsia="Open Sans" w:hAnsi="Open Sans" w:cs="Open Sans"/>
                <w:b/>
                <w:bCs/>
                <w:color w:val="2E70CE"/>
              </w:rPr>
              <w:t> </w:t>
            </w:r>
            <w:r>
              <w:rPr>
                <w:rStyle w:val="documentaddressspan"/>
                <w:rFonts w:ascii="Open Sans" w:eastAsia="Open Sans" w:hAnsi="Open Sans" w:cs="Open Sans"/>
                <w:b/>
                <w:bCs/>
                <w:color w:val="2E70CE"/>
              </w:rPr>
              <w:t> </w:t>
            </w:r>
            <w:r>
              <w:rPr>
                <w:rStyle w:val="documentaddressspan"/>
                <w:rFonts w:ascii="Open Sans" w:eastAsia="Open Sans" w:hAnsi="Open Sans" w:cs="Open Sans"/>
                <w:b/>
                <w:bCs/>
                <w:color w:val="2E70CE"/>
              </w:rPr>
              <w:t>|  </w:t>
            </w: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t xml:space="preserve"> </w:t>
            </w: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t xml:space="preserve"> </w:t>
            </w: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t>+447553449942</w:t>
            </w: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t> </w:t>
            </w:r>
            <w:r>
              <w:rPr>
                <w:rStyle w:val="documentaddressspan"/>
                <w:rFonts w:ascii="Open Sans" w:eastAsia="Open Sans" w:hAnsi="Open Sans" w:cs="Open Sans"/>
                <w:b/>
                <w:bCs/>
                <w:color w:val="2E70CE"/>
              </w:rPr>
              <w:t> </w:t>
            </w:r>
            <w:r>
              <w:rPr>
                <w:rStyle w:val="documentaddressspan"/>
                <w:rFonts w:ascii="Open Sans" w:eastAsia="Open Sans" w:hAnsi="Open Sans" w:cs="Open Sans"/>
                <w:b/>
                <w:bCs/>
                <w:color w:val="2E70CE"/>
              </w:rPr>
              <w:t> </w:t>
            </w:r>
            <w:r>
              <w:rPr>
                <w:rStyle w:val="documentaddressspan"/>
                <w:rFonts w:ascii="Open Sans" w:eastAsia="Open Sans" w:hAnsi="Open Sans" w:cs="Open Sans"/>
                <w:b/>
                <w:bCs/>
                <w:color w:val="2E70CE"/>
              </w:rPr>
              <w:t> </w:t>
            </w:r>
            <w:r>
              <w:rPr>
                <w:rStyle w:val="documentaddressspan"/>
                <w:rFonts w:ascii="Open Sans" w:eastAsia="Open Sans" w:hAnsi="Open Sans" w:cs="Open Sans"/>
                <w:b/>
                <w:bCs/>
                <w:color w:val="2E70CE"/>
              </w:rPr>
              <w:t>|  </w:t>
            </w: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t xml:space="preserve"> </w:t>
            </w: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t xml:space="preserve"> </w:t>
            </w: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t>rishividayanands@gmail.com</w:t>
            </w: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t xml:space="preserve"> </w:t>
            </w: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t xml:space="preserve"> </w:t>
            </w:r>
          </w:p>
          <w:p>
            <w:pPr>
              <w:pStyle w:val="documentcntcSecparagraph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0" w:lineRule="atLeast"/>
              <w:ind w:left="0" w:right="0"/>
              <w:jc w:val="center"/>
              <w:textAlignment w:val="auto"/>
              <w:rPr>
                <w:rStyle w:val="documentcntcSecparagraph"/>
                <w:rFonts w:ascii="Open Sans" w:eastAsia="Open Sans" w:hAnsi="Open Sans" w:cs="Open Sans"/>
                <w:color w:val="000000"/>
                <w:sz w:val="2"/>
                <w:szCs w:val="2"/>
                <w:bdr w:val="none" w:sz="0" w:space="0" w:color="auto"/>
                <w:vertAlign w:val="baseline"/>
              </w:rPr>
            </w:pPr>
          </w:p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0" w:lineRule="auto"/>
        <w:sectPr>
          <w:headerReference w:type="default" r:id="rId4"/>
          <w:footerReference w:type="default" r:id="rId5"/>
          <w:pgSz w:w="11906" w:h="16838"/>
          <w:pgMar w:top="0" w:right="0" w:bottom="600" w:left="0" w:header="0" w:footer="0"/>
          <w:cols w:space="720"/>
        </w:sectPr>
      </w:pPr>
      <w:r>
        <w:rPr>
          <w:color w:val="FFFFFF"/>
          <w:sz w:val="0"/>
        </w:rPr>
        <w:t>.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0" w:lineRule="auto"/>
      </w:pPr>
    </w:p>
    <w:p>
      <w:pPr>
        <w:pStyle w:val="documentnam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500" w:after="600"/>
        <w:ind w:left="2340" w:right="0"/>
        <w:rPr>
          <w:rFonts w:ascii="Montserrat" w:eastAsia="Montserrat" w:hAnsi="Montserrat" w:cs="Montserrat"/>
          <w:caps/>
          <w:color w:val="000000"/>
          <w:spacing w:val="40"/>
          <w:sz w:val="48"/>
          <w:szCs w:val="48"/>
          <w:bdr w:val="none" w:sz="0" w:space="0" w:color="auto"/>
          <w:vertAlign w:val="baseline"/>
        </w:rPr>
      </w:pPr>
      <w:r>
        <w:rPr>
          <w:rStyle w:val="span"/>
          <w:caps/>
        </w:rPr>
        <w:t>Rishi Vidyanand</w:t>
      </w:r>
      <w:r>
        <w:rPr>
          <w:bdr w:val="none" w:sz="0" w:space="0" w:color="auto"/>
          <w:vertAlign w:val="baseline"/>
        </w:rPr>
        <w:t xml:space="preserve"> </w:t>
      </w:r>
      <w:r>
        <w:rPr>
          <w:rStyle w:val="span"/>
          <w:caps/>
        </w:rPr>
        <w:t>Sankara</w:t>
      </w:r>
    </w:p>
    <w:tbl>
      <w:tblPr>
        <w:tblW w:w="0" w:type="auto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2200"/>
        <w:gridCol w:w="8466"/>
      </w:tblGrid>
      <w:tr>
        <w:tblPrEx>
          <w:tblW w:w="0" w:type="auto"/>
          <w:tblInd w:w="12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108" w:type="dxa"/>
            <w:right w:w="108" w:type="dxa"/>
          </w:tblCellMar>
        </w:tblPrEx>
        <w:trPr>
          <w:trHeight w:hRule="exact" w:val="80"/>
        </w:trPr>
        <w:tc>
          <w:tcPr>
            <w:tcW w:w="2200" w:type="dxa"/>
            <w:tcBorders>
              <w:top w:val="none" w:sz="0" w:space="0" w:color="auto"/>
              <w:left w:val="none" w:sz="0" w:space="0" w:color="auto"/>
              <w:bottom w:val="single" w:sz="8" w:space="0" w:color="2E70CE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D5E2F5"/>
          </w:tcPr>
          <w:p/>
        </w:tc>
        <w:tc>
          <w:tcPr>
            <w:tcW w:w="8466" w:type="dxa"/>
            <w:tcBorders>
              <w:top w:val="none" w:sz="0" w:space="0" w:color="auto"/>
              <w:left w:val="none" w:sz="0" w:space="0" w:color="auto"/>
              <w:bottom w:val="single" w:sz="8" w:space="0" w:color="2E70CE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/>
        </w:tc>
      </w:tr>
    </w:tbl>
    <w:tbl>
      <w:tblPr>
        <w:tblStyle w:val="parentContainersection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310"/>
        <w:gridCol w:w="8396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2310" w:type="dxa"/>
            <w:noWrap w:val="0"/>
            <w:tcMar>
              <w:top w:w="16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2" w:color="auto"/>
              </w:pBdr>
              <w:spacing w:before="0" w:after="0"/>
              <w:ind w:left="0" w:right="40"/>
              <w:rPr>
                <w:rStyle w:val="parentContainersectiontableheading"/>
                <w:rFonts w:ascii="Montserrat" w:eastAsia="Montserrat" w:hAnsi="Montserrat" w:cs="Montserrat"/>
                <w:b/>
                <w:bCs/>
                <w:caps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heading"/>
                <w:b/>
                <w:bCs/>
                <w:caps/>
                <w:bdr w:val="none" w:sz="0" w:space="0" w:color="auto"/>
                <w:vertAlign w:val="baseline"/>
              </w:rPr>
              <w:t>Summary</w:t>
            </w:r>
          </w:p>
          <w:p>
            <w:pPr>
              <w:pStyle w:val="parentContainersectiontableheading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80" w:lineRule="atLeast"/>
              <w:ind w:left="0" w:right="0"/>
              <w:textAlignment w:val="auto"/>
              <w:rPr>
                <w:rStyle w:val="parentContainersectiontableheading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8396" w:type="dxa"/>
            <w:noWrap w:val="0"/>
            <w:tcMar>
              <w:top w:w="16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To achieve a high level, team-oriented position in a growth-oriented organization where my skills will be utilized to their fullest potential nurturing my while Analytical and technical skills.</w:t>
            </w:r>
          </w:p>
        </w:tc>
      </w:tr>
    </w:tbl>
    <w:p>
      <w:pPr>
        <w:pStyle w:val="sec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Open Sans" w:eastAsia="Open Sans" w:hAnsi="Open Sans" w:cs="Open Sans"/>
          <w:color w:val="020303"/>
          <w:sz w:val="50"/>
          <w:szCs w:val="50"/>
          <w:bdr w:val="none" w:sz="0" w:space="0" w:color="auto"/>
          <w:vertAlign w:val="baseline"/>
        </w:rPr>
      </w:pPr>
      <w:r>
        <w:rPr>
          <w:rFonts w:ascii="Open Sans" w:eastAsia="Open Sans" w:hAnsi="Open Sans" w:cs="Open Sans"/>
          <w:color w:val="020303"/>
          <w:bdr w:val="none" w:sz="0" w:space="0" w:color="auto"/>
          <w:vertAlign w:val="baseline"/>
        </w:rPr>
        <w:t> </w:t>
      </w:r>
    </w:p>
    <w:tbl>
      <w:tblPr>
        <w:tblW w:w="0" w:type="auto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2200"/>
        <w:gridCol w:w="8466"/>
      </w:tblGrid>
      <w:tr>
        <w:tblPrEx>
          <w:tblW w:w="0" w:type="auto"/>
          <w:tblInd w:w="12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108" w:type="dxa"/>
            <w:right w:w="108" w:type="dxa"/>
          </w:tblCellMar>
        </w:tblPrEx>
        <w:trPr>
          <w:trHeight w:hRule="exact" w:val="80"/>
        </w:trPr>
        <w:tc>
          <w:tcPr>
            <w:tcW w:w="2200" w:type="dxa"/>
            <w:tcBorders>
              <w:top w:val="none" w:sz="0" w:space="0" w:color="auto"/>
              <w:left w:val="none" w:sz="0" w:space="0" w:color="auto"/>
              <w:bottom w:val="single" w:sz="8" w:space="0" w:color="2E70CE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D5E2F5"/>
          </w:tcPr>
          <w:p/>
        </w:tc>
        <w:tc>
          <w:tcPr>
            <w:tcW w:w="8466" w:type="dxa"/>
            <w:tcBorders>
              <w:top w:val="none" w:sz="0" w:space="0" w:color="auto"/>
              <w:left w:val="none" w:sz="0" w:space="0" w:color="auto"/>
              <w:bottom w:val="single" w:sz="8" w:space="0" w:color="2E70CE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/>
        </w:tc>
      </w:tr>
    </w:tbl>
    <w:tbl>
      <w:tblPr>
        <w:tblStyle w:val="parentContainersection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310"/>
        <w:gridCol w:w="8396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2310" w:type="dxa"/>
            <w:noWrap w:val="0"/>
            <w:tcMar>
              <w:top w:w="16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2" w:color="auto"/>
              </w:pBdr>
              <w:spacing w:before="0" w:after="0"/>
              <w:ind w:left="0" w:right="40"/>
              <w:rPr>
                <w:rStyle w:val="parentContainersectiontableheading"/>
                <w:rFonts w:ascii="Montserrat" w:eastAsia="Montserrat" w:hAnsi="Montserrat" w:cs="Montserrat"/>
                <w:b/>
                <w:bCs/>
                <w:caps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heading"/>
                <w:b/>
                <w:bCs/>
                <w:caps/>
                <w:bdr w:val="none" w:sz="0" w:space="0" w:color="auto"/>
                <w:vertAlign w:val="baseline"/>
              </w:rPr>
              <w:t>Skills</w:t>
            </w:r>
          </w:p>
          <w:p>
            <w:pPr>
              <w:pStyle w:val="parentContainersectiontableheading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80" w:lineRule="atLeast"/>
              <w:ind w:left="0" w:right="0"/>
              <w:textAlignment w:val="auto"/>
              <w:rPr>
                <w:rStyle w:val="parentContainersectiontableheading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8396" w:type="dxa"/>
            <w:noWrap w:val="0"/>
            <w:tcMar>
              <w:top w:w="160" w:type="dxa"/>
              <w:left w:w="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ocumentskill"/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798"/>
              <w:gridCol w:w="2799"/>
              <w:gridCol w:w="2799"/>
            </w:tblGrid>
            <w:tr>
              <w:tblPrEx>
                <w:tblW w:w="5000" w:type="pct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2771" w:type="dxa"/>
                  <w:tcMar>
                    <w:top w:w="0" w:type="dxa"/>
                    <w:left w:w="0" w:type="dxa"/>
                    <w:bottom w:w="0" w:type="dxa"/>
                    <w:right w:w="45" w:type="dxa"/>
                  </w:tcMar>
                  <w:vAlign w:val="top"/>
                  <w:hideMark/>
                </w:tcPr>
                <w:p>
                  <w:pPr>
                    <w:pStyle w:val="documentullinth-child1"/>
                    <w:numPr>
                      <w:ilvl w:val="0"/>
                      <w:numId w:val="1"/>
                    </w:numPr>
                    <w:spacing w:before="0" w:after="0" w:line="280" w:lineRule="atLeast"/>
                    <w:ind w:left="220" w:right="120" w:hanging="192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  <w:t>Machine learning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after="0" w:line="280" w:lineRule="atLeast"/>
                    <w:ind w:left="220" w:right="120" w:hanging="192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  <w:t>Calm under pressure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after="0" w:line="280" w:lineRule="atLeast"/>
                    <w:ind w:left="220" w:right="120" w:hanging="192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  <w:t>Communication skills</w:t>
                  </w:r>
                </w:p>
                <w:p>
                  <w:pPr>
                    <w:pStyle w:val="documentskillpaddedlin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0" w:lineRule="atLeast"/>
                    <w:ind w:left="0" w:right="120"/>
                    <w:textAlignment w:val="auto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"/>
                      <w:szCs w:val="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2771" w:type="dxa"/>
                  <w:tcMar>
                    <w:top w:w="0" w:type="dxa"/>
                    <w:left w:w="0" w:type="dxa"/>
                    <w:bottom w:w="0" w:type="dxa"/>
                    <w:right w:w="45" w:type="dxa"/>
                  </w:tcMar>
                  <w:vAlign w:val="top"/>
                  <w:hideMark/>
                </w:tcPr>
                <w:p>
                  <w:pPr>
                    <w:pStyle w:val="documentullinth-child1"/>
                    <w:numPr>
                      <w:ilvl w:val="0"/>
                      <w:numId w:val="2"/>
                    </w:numPr>
                    <w:spacing w:before="0" w:after="0" w:line="280" w:lineRule="atLeast"/>
                    <w:ind w:left="220" w:right="120" w:hanging="192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  <w:t>Willingness to learn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after="0" w:line="280" w:lineRule="atLeast"/>
                    <w:ind w:left="220" w:right="120" w:hanging="192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  <w:t>Active listening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after="0" w:line="280" w:lineRule="atLeast"/>
                    <w:ind w:left="220" w:right="120" w:hanging="192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  <w:t>Team leadership and motivation</w:t>
                  </w:r>
                </w:p>
                <w:p>
                  <w:pPr>
                    <w:pStyle w:val="documentskillpaddedlin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0" w:lineRule="atLeast"/>
                    <w:ind w:left="0" w:right="120"/>
                    <w:textAlignment w:val="auto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"/>
                      <w:szCs w:val="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277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ullinth-child1"/>
                    <w:numPr>
                      <w:ilvl w:val="0"/>
                      <w:numId w:val="3"/>
                    </w:numPr>
                    <w:spacing w:before="0" w:after="0" w:line="280" w:lineRule="atLeast"/>
                    <w:ind w:left="220" w:right="80" w:hanging="192"/>
                    <w:rPr>
                      <w:rStyle w:val="documentskillpaddedlinenth-last-child1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illpaddedlinenth-last-child1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  <w:t>Commitment to excellence</w:t>
                  </w:r>
                </w:p>
                <w:p>
                  <w:pPr>
                    <w:pStyle w:val="divdocumentulli"/>
                    <w:numPr>
                      <w:ilvl w:val="0"/>
                      <w:numId w:val="3"/>
                    </w:numPr>
                    <w:spacing w:after="0" w:line="280" w:lineRule="atLeast"/>
                    <w:ind w:left="220" w:right="80" w:hanging="192"/>
                    <w:rPr>
                      <w:rStyle w:val="documentskillpaddedlinenth-last-child1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illpaddedlinenth-last-child1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  <w:t>Analytical and critical thinking</w:t>
                  </w:r>
                </w:p>
                <w:p>
                  <w:pPr>
                    <w:pStyle w:val="documentskillpaddedlinenth-last-child1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0" w:lineRule="atLeast"/>
                    <w:ind w:left="0" w:right="80"/>
                    <w:textAlignment w:val="auto"/>
                    <w:rPr>
                      <w:rStyle w:val="documentskillpaddedlinenth-last-child1"/>
                      <w:rFonts w:ascii="Open Sans" w:eastAsia="Open Sans" w:hAnsi="Open Sans" w:cs="Open Sans"/>
                      <w:color w:val="020303"/>
                      <w:sz w:val="2"/>
                      <w:szCs w:val="2"/>
                      <w:bdr w:val="none" w:sz="0" w:space="0" w:color="auto"/>
                      <w:vertAlign w:val="baseline"/>
                    </w:rPr>
                  </w:pPr>
                </w:p>
              </w:tc>
            </w:tr>
          </w:tbl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</w:tr>
    </w:tbl>
    <w:p>
      <w:pPr>
        <w:pStyle w:val="sec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Open Sans" w:eastAsia="Open Sans" w:hAnsi="Open Sans" w:cs="Open Sans"/>
          <w:color w:val="020303"/>
          <w:sz w:val="50"/>
          <w:szCs w:val="50"/>
          <w:bdr w:val="none" w:sz="0" w:space="0" w:color="auto"/>
          <w:vertAlign w:val="baseline"/>
        </w:rPr>
      </w:pPr>
      <w:r>
        <w:rPr>
          <w:rFonts w:ascii="Open Sans" w:eastAsia="Open Sans" w:hAnsi="Open Sans" w:cs="Open Sans"/>
          <w:color w:val="020303"/>
          <w:bdr w:val="none" w:sz="0" w:space="0" w:color="auto"/>
          <w:vertAlign w:val="baseline"/>
        </w:rPr>
        <w:t> </w:t>
      </w:r>
    </w:p>
    <w:tbl>
      <w:tblPr>
        <w:tblW w:w="0" w:type="auto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2200"/>
        <w:gridCol w:w="8466"/>
      </w:tblGrid>
      <w:tr>
        <w:tblPrEx>
          <w:tblW w:w="0" w:type="auto"/>
          <w:tblInd w:w="12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108" w:type="dxa"/>
            <w:right w:w="108" w:type="dxa"/>
          </w:tblCellMar>
        </w:tblPrEx>
        <w:trPr>
          <w:trHeight w:hRule="exact" w:val="80"/>
        </w:trPr>
        <w:tc>
          <w:tcPr>
            <w:tcW w:w="2200" w:type="dxa"/>
            <w:tcBorders>
              <w:top w:val="none" w:sz="0" w:space="0" w:color="auto"/>
              <w:left w:val="none" w:sz="0" w:space="0" w:color="auto"/>
              <w:bottom w:val="single" w:sz="8" w:space="0" w:color="2E70CE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D5E2F5"/>
          </w:tcPr>
          <w:p/>
        </w:tc>
        <w:tc>
          <w:tcPr>
            <w:tcW w:w="8466" w:type="dxa"/>
            <w:tcBorders>
              <w:top w:val="none" w:sz="0" w:space="0" w:color="auto"/>
              <w:left w:val="none" w:sz="0" w:space="0" w:color="auto"/>
              <w:bottom w:val="single" w:sz="8" w:space="0" w:color="2E70CE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/>
        </w:tc>
      </w:tr>
    </w:tbl>
    <w:tbl>
      <w:tblPr>
        <w:tblStyle w:val="parentContainersection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310"/>
        <w:gridCol w:w="8396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2310" w:type="dxa"/>
            <w:noWrap w:val="0"/>
            <w:tcMar>
              <w:top w:w="16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2" w:color="auto"/>
              </w:pBdr>
              <w:spacing w:before="0" w:after="0"/>
              <w:ind w:left="0" w:right="40"/>
              <w:rPr>
                <w:rStyle w:val="parentContainersectiontableheading"/>
                <w:rFonts w:ascii="Montserrat" w:eastAsia="Montserrat" w:hAnsi="Montserrat" w:cs="Montserrat"/>
                <w:b/>
                <w:bCs/>
                <w:caps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heading"/>
                <w:b/>
                <w:bCs/>
                <w:caps/>
                <w:bdr w:val="none" w:sz="0" w:space="0" w:color="auto"/>
                <w:vertAlign w:val="baseline"/>
              </w:rPr>
              <w:t>Education</w:t>
            </w:r>
          </w:p>
          <w:p>
            <w:pPr>
              <w:pStyle w:val="parentContainersectiontableheading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80" w:lineRule="atLeast"/>
              <w:ind w:left="0" w:right="0"/>
              <w:textAlignment w:val="auto"/>
              <w:rPr>
                <w:rStyle w:val="parentContainersectiontableheading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8396" w:type="dxa"/>
            <w:noWrap w:val="0"/>
            <w:tcMar>
              <w:top w:w="16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dispBlk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University of East London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London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dispBlk"/>
              <w:spacing w:before="0" w:after="0" w:line="280" w:lineRule="atLeast"/>
              <w:ind w:left="0" w:right="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Master of Science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Computer Science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01/2024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to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Current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</w:t>
            </w:r>
          </w:p>
          <w:p>
            <w:pPr>
              <w:pStyle w:val="documentullinth-child1"/>
              <w:numPr>
                <w:ilvl w:val="0"/>
                <w:numId w:val="4"/>
              </w:numPr>
              <w:spacing w:before="0" w:after="0" w:line="280" w:lineRule="atLeast"/>
              <w:ind w:left="220" w:right="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Member of Student Union</w:t>
            </w:r>
          </w:p>
          <w:p>
            <w:pPr>
              <w:pStyle w:val="divdocumentulli"/>
              <w:numPr>
                <w:ilvl w:val="0"/>
                <w:numId w:val="4"/>
              </w:numPr>
              <w:spacing w:after="0" w:line="280" w:lineRule="atLeast"/>
              <w:ind w:left="220" w:right="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Dissertation in 'Real Time Fraud Detection in Financial Transactions using Big Data Frameworks'</w:t>
            </w:r>
          </w:p>
          <w:p>
            <w:pPr>
              <w:pStyle w:val="documentdispBlk"/>
              <w:p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Capital University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dispBlk"/>
              <w:spacing w:before="0" w:after="0" w:line="280" w:lineRule="atLeast"/>
              <w:ind w:left="0" w:right="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B-Tech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COMPUTER SCIENCE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01/2022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80" w:lineRule="atLeast"/>
              <w:ind w:left="0" w:right="0"/>
              <w:textAlignment w:val="auto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GPA: 7.48 CGPA</w:t>
            </w:r>
          </w:p>
        </w:tc>
      </w:tr>
    </w:tbl>
    <w:p>
      <w:pPr>
        <w:pStyle w:val="sec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Open Sans" w:eastAsia="Open Sans" w:hAnsi="Open Sans" w:cs="Open Sans"/>
          <w:color w:val="020303"/>
          <w:sz w:val="50"/>
          <w:szCs w:val="50"/>
          <w:bdr w:val="none" w:sz="0" w:space="0" w:color="auto"/>
          <w:vertAlign w:val="baseline"/>
        </w:rPr>
      </w:pPr>
      <w:r>
        <w:rPr>
          <w:rFonts w:ascii="Open Sans" w:eastAsia="Open Sans" w:hAnsi="Open Sans" w:cs="Open Sans"/>
          <w:color w:val="020303"/>
          <w:bdr w:val="none" w:sz="0" w:space="0" w:color="auto"/>
          <w:vertAlign w:val="baseline"/>
        </w:rPr>
        <w:t> </w:t>
      </w:r>
    </w:p>
    <w:tbl>
      <w:tblPr>
        <w:tblW w:w="0" w:type="auto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2200"/>
        <w:gridCol w:w="8466"/>
      </w:tblGrid>
      <w:tr>
        <w:tblPrEx>
          <w:tblW w:w="0" w:type="auto"/>
          <w:tblInd w:w="12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108" w:type="dxa"/>
            <w:right w:w="108" w:type="dxa"/>
          </w:tblCellMar>
        </w:tblPrEx>
        <w:trPr>
          <w:trHeight w:hRule="exact" w:val="80"/>
        </w:trPr>
        <w:tc>
          <w:tcPr>
            <w:tcW w:w="2200" w:type="dxa"/>
            <w:tcBorders>
              <w:top w:val="none" w:sz="0" w:space="0" w:color="auto"/>
              <w:left w:val="none" w:sz="0" w:space="0" w:color="auto"/>
              <w:bottom w:val="single" w:sz="8" w:space="0" w:color="2E70CE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D5E2F5"/>
          </w:tcPr>
          <w:p/>
        </w:tc>
        <w:tc>
          <w:tcPr>
            <w:tcW w:w="8466" w:type="dxa"/>
            <w:tcBorders>
              <w:top w:val="none" w:sz="0" w:space="0" w:color="auto"/>
              <w:left w:val="none" w:sz="0" w:space="0" w:color="auto"/>
              <w:bottom w:val="single" w:sz="8" w:space="0" w:color="2E70CE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/>
        </w:tc>
      </w:tr>
    </w:tbl>
    <w:tbl>
      <w:tblPr>
        <w:tblStyle w:val="parentContainersection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310"/>
        <w:gridCol w:w="8396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2310" w:type="dxa"/>
            <w:noWrap w:val="0"/>
            <w:tcMar>
              <w:top w:w="16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2" w:color="auto"/>
              </w:pBdr>
              <w:spacing w:before="0" w:after="0"/>
              <w:ind w:left="0" w:right="40"/>
              <w:rPr>
                <w:rStyle w:val="parentContainersectiontableheading"/>
                <w:rFonts w:ascii="Montserrat" w:eastAsia="Montserrat" w:hAnsi="Montserrat" w:cs="Montserrat"/>
                <w:b/>
                <w:bCs/>
                <w:caps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heading"/>
                <w:b/>
                <w:bCs/>
                <w:caps/>
                <w:bdr w:val="none" w:sz="0" w:space="0" w:color="auto"/>
                <w:vertAlign w:val="baseline"/>
              </w:rPr>
              <w:t>Languages</w:t>
            </w:r>
          </w:p>
          <w:p>
            <w:pPr>
              <w:pStyle w:val="parentContainersectiontableheading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80" w:lineRule="atLeast"/>
              <w:ind w:left="0" w:right="0"/>
              <w:textAlignment w:val="auto"/>
              <w:rPr>
                <w:rStyle w:val="parentContainersectiontableheading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8396" w:type="dxa"/>
            <w:noWrap w:val="0"/>
            <w:tcMar>
              <w:top w:w="160" w:type="dxa"/>
              <w:left w:w="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ocumentlangSeclnggparatable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4048"/>
              <w:gridCol w:w="300"/>
              <w:gridCol w:w="4048"/>
            </w:tblGrid>
            <w:tr>
              <w:tblPrEx>
                <w:tblW w:w="0" w:type="auto"/>
                <w:tblInd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4048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0" w:right="0"/>
                    <w:rPr>
                      <w:rStyle w:val="documentparentContainerfirstparagraphCharacter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ectionlangSeclnggparatableparagraphnotnativeLangParafieldfieldFRFM"/>
                      <w:rFonts w:ascii="Open Sans" w:eastAsia="Open Sans" w:hAnsi="Open Sans" w:cs="Open Sans"/>
                      <w:b w:val="0"/>
                      <w:bCs w:val="0"/>
                      <w:color w:val="020303"/>
                      <w:sz w:val="20"/>
                      <w:szCs w:val="20"/>
                    </w:rPr>
                    <w:t>English</w:t>
                  </w:r>
                  <w:r>
                    <w:rPr>
                      <w:rStyle w:val="documentsectionlangSecinfobarsecparagraphnotnativeLangParahide-colon-span"/>
                      <w:rFonts w:ascii="Open Sans" w:eastAsia="Open Sans" w:hAnsi="Open Sans" w:cs="Open Sans"/>
                      <w:b w:val="0"/>
                      <w:bCs w:val="0"/>
                      <w:color w:val="020303"/>
                      <w:sz w:val="20"/>
                      <w:szCs w:val="20"/>
                    </w:rPr>
                    <w:t>:</w:t>
                  </w:r>
                  <w:r>
                    <w:rPr>
                      <w:rStyle w:val="documentparentContainerfirstparagraphCharacter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ContainerfirstparagraphCharacter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/>
              </w:tc>
              <w:tc>
                <w:tcPr>
                  <w:tcW w:w="4048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0" w:right="0"/>
                    <w:rPr>
                      <w:rStyle w:val="documentlangSecparagraph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ectionlangSeclnggparatableparagraphnotnativeLangParafieldfieldFRFM"/>
                      <w:rFonts w:ascii="Open Sans" w:eastAsia="Open Sans" w:hAnsi="Open Sans" w:cs="Open Sans"/>
                      <w:b w:val="0"/>
                      <w:bCs w:val="0"/>
                      <w:color w:val="020303"/>
                      <w:sz w:val="20"/>
                      <w:szCs w:val="20"/>
                    </w:rPr>
                    <w:t>Hindi</w:t>
                  </w:r>
                  <w:r>
                    <w:rPr>
                      <w:rStyle w:val="documentsectionlangSecinfobarsecparagraphnotnativeLangParahide-colon-span"/>
                      <w:rFonts w:ascii="Open Sans" w:eastAsia="Open Sans" w:hAnsi="Open Sans" w:cs="Open Sans"/>
                      <w:b w:val="0"/>
                      <w:bCs w:val="0"/>
                      <w:color w:val="020303"/>
                      <w:sz w:val="20"/>
                      <w:szCs w:val="20"/>
                    </w:rPr>
                    <w:t>:</w:t>
                  </w:r>
                  <w:r>
                    <w:rPr>
                      <w:rStyle w:val="documentlangSecparagraph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langSecparagraph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</w:tr>
            <w:tr>
              <w:tblPrEx>
                <w:tblW w:w="0" w:type="auto"/>
                <w:tblInd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gridAfter w:val="2"/>
                <w:wAfter w:w="720" w:type="dxa"/>
              </w:trPr>
              <w:tc>
                <w:tcPr>
                  <w:tcW w:w="4048" w:type="dxa"/>
                  <w:noWrap w:val="0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0" w:right="0"/>
                    <w:rPr>
                      <w:rStyle w:val="documentlangSecparagraph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ectionlangSeclnggparatableparagraphnotnativeLangParafieldfieldFRFM"/>
                      <w:rFonts w:ascii="Open Sans" w:eastAsia="Open Sans" w:hAnsi="Open Sans" w:cs="Open Sans"/>
                      <w:b w:val="0"/>
                      <w:bCs w:val="0"/>
                      <w:color w:val="020303"/>
                      <w:sz w:val="20"/>
                      <w:szCs w:val="20"/>
                    </w:rPr>
                    <w:t>Telugu</w:t>
                  </w:r>
                  <w:r>
                    <w:rPr>
                      <w:rStyle w:val="documentsectionlangSecinfobarsecparagraphnotnativeLangParahide-colon-span"/>
                      <w:rFonts w:ascii="Open Sans" w:eastAsia="Open Sans" w:hAnsi="Open Sans" w:cs="Open Sans"/>
                      <w:b w:val="0"/>
                      <w:bCs w:val="0"/>
                      <w:color w:val="020303"/>
                      <w:sz w:val="20"/>
                      <w:szCs w:val="20"/>
                    </w:rPr>
                    <w:t>:</w:t>
                  </w:r>
                  <w:r>
                    <w:rPr>
                      <w:rStyle w:val="documentlangSecparagraph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langSecparagraph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</w:tr>
          </w:tbl>
          <w:p>
            <w:pPr>
              <w:rPr>
                <w:rStyle w:val="parentContainersectiontableheading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</w:tr>
    </w:tbl>
    <w:p>
      <w:pPr>
        <w:pStyle w:val="sec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Open Sans" w:eastAsia="Open Sans" w:hAnsi="Open Sans" w:cs="Open Sans"/>
          <w:color w:val="020303"/>
          <w:sz w:val="50"/>
          <w:szCs w:val="50"/>
          <w:bdr w:val="none" w:sz="0" w:space="0" w:color="auto"/>
          <w:vertAlign w:val="baseline"/>
        </w:rPr>
      </w:pPr>
      <w:r>
        <w:rPr>
          <w:rFonts w:ascii="Open Sans" w:eastAsia="Open Sans" w:hAnsi="Open Sans" w:cs="Open Sans"/>
          <w:color w:val="020303"/>
          <w:bdr w:val="none" w:sz="0" w:space="0" w:color="auto"/>
          <w:vertAlign w:val="baseline"/>
        </w:rPr>
        <w:t> </w:t>
      </w:r>
    </w:p>
    <w:tbl>
      <w:tblPr>
        <w:tblW w:w="0" w:type="auto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2200"/>
        <w:gridCol w:w="8466"/>
      </w:tblGrid>
      <w:tr>
        <w:tblPrEx>
          <w:tblW w:w="0" w:type="auto"/>
          <w:tblInd w:w="12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108" w:type="dxa"/>
            <w:right w:w="108" w:type="dxa"/>
          </w:tblCellMar>
        </w:tblPrEx>
        <w:trPr>
          <w:trHeight w:hRule="exact" w:val="80"/>
        </w:trPr>
        <w:tc>
          <w:tcPr>
            <w:tcW w:w="2200" w:type="dxa"/>
            <w:tcBorders>
              <w:top w:val="none" w:sz="0" w:space="0" w:color="auto"/>
              <w:left w:val="none" w:sz="0" w:space="0" w:color="auto"/>
              <w:bottom w:val="single" w:sz="8" w:space="0" w:color="2E70CE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D5E2F5"/>
          </w:tcPr>
          <w:p/>
        </w:tc>
        <w:tc>
          <w:tcPr>
            <w:tcW w:w="8466" w:type="dxa"/>
            <w:tcBorders>
              <w:top w:val="none" w:sz="0" w:space="0" w:color="auto"/>
              <w:left w:val="none" w:sz="0" w:space="0" w:color="auto"/>
              <w:bottom w:val="single" w:sz="8" w:space="0" w:color="2E70CE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/>
        </w:tc>
      </w:tr>
    </w:tbl>
    <w:tbl>
      <w:tblPr>
        <w:tblStyle w:val="parentContainersection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310"/>
        <w:gridCol w:w="8396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2310" w:type="dxa"/>
            <w:noWrap w:val="0"/>
            <w:tcMar>
              <w:top w:w="16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2" w:color="auto"/>
              </w:pBdr>
              <w:spacing w:before="0" w:after="0"/>
              <w:ind w:left="0" w:right="40"/>
              <w:rPr>
                <w:rStyle w:val="parentContainersectiontableheading"/>
                <w:rFonts w:ascii="Montserrat" w:eastAsia="Montserrat" w:hAnsi="Montserrat" w:cs="Montserrat"/>
                <w:b/>
                <w:bCs/>
                <w:caps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heading"/>
                <w:b/>
                <w:bCs/>
                <w:caps/>
                <w:bdr w:val="none" w:sz="0" w:space="0" w:color="auto"/>
                <w:vertAlign w:val="baseline"/>
              </w:rPr>
              <w:t>Hobbies and Interests</w:t>
            </w:r>
          </w:p>
          <w:p>
            <w:pPr>
              <w:pStyle w:val="parentContainersectiontableheading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80" w:lineRule="atLeast"/>
              <w:ind w:left="0" w:right="0"/>
              <w:textAlignment w:val="auto"/>
              <w:rPr>
                <w:rStyle w:val="parentContainersectiontableheading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8396" w:type="dxa"/>
            <w:noWrap w:val="0"/>
            <w:tcMar>
              <w:top w:w="16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parentContainer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Self starter with Ability to work independently and also with a team to resolve issues and delivery results., Strong analytical Approach to problem solving and solution development., Ability to work effectively in a team where other teams may be located remotely., Good Written and verbal English communication skills., Have the desire to learn different technologies at a rapid pace., Flexibility to adapt to changing workplace requirements., I am good at sports majorly Cricket as I have represented the state level., I love to travel across states.</w:t>
            </w:r>
          </w:p>
        </w:tc>
      </w:tr>
    </w:tbl>
    <w:p>
      <w:pPr>
        <w:pStyle w:val="sec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Open Sans" w:eastAsia="Open Sans" w:hAnsi="Open Sans" w:cs="Open Sans"/>
          <w:color w:val="020303"/>
          <w:sz w:val="50"/>
          <w:szCs w:val="50"/>
          <w:bdr w:val="none" w:sz="0" w:space="0" w:color="auto"/>
          <w:vertAlign w:val="baseline"/>
        </w:rPr>
      </w:pPr>
      <w:r>
        <w:rPr>
          <w:rFonts w:ascii="Open Sans" w:eastAsia="Open Sans" w:hAnsi="Open Sans" w:cs="Open Sans"/>
          <w:color w:val="020303"/>
          <w:bdr w:val="none" w:sz="0" w:space="0" w:color="auto"/>
          <w:vertAlign w:val="baseline"/>
        </w:rPr>
        <w:t> </w:t>
      </w:r>
    </w:p>
    <w:tbl>
      <w:tblPr>
        <w:tblW w:w="0" w:type="auto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2200"/>
        <w:gridCol w:w="8466"/>
      </w:tblGrid>
      <w:tr>
        <w:tblPrEx>
          <w:tblW w:w="0" w:type="auto"/>
          <w:tblInd w:w="12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108" w:type="dxa"/>
            <w:right w:w="108" w:type="dxa"/>
          </w:tblCellMar>
        </w:tblPrEx>
        <w:trPr>
          <w:trHeight w:hRule="exact" w:val="80"/>
        </w:trPr>
        <w:tc>
          <w:tcPr>
            <w:tcW w:w="2200" w:type="dxa"/>
            <w:tcBorders>
              <w:top w:val="none" w:sz="0" w:space="0" w:color="auto"/>
              <w:left w:val="none" w:sz="0" w:space="0" w:color="auto"/>
              <w:bottom w:val="single" w:sz="8" w:space="0" w:color="2E70CE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D5E2F5"/>
          </w:tcPr>
          <w:p/>
        </w:tc>
        <w:tc>
          <w:tcPr>
            <w:tcW w:w="8466" w:type="dxa"/>
            <w:tcBorders>
              <w:top w:val="none" w:sz="0" w:space="0" w:color="auto"/>
              <w:left w:val="none" w:sz="0" w:space="0" w:color="auto"/>
              <w:bottom w:val="single" w:sz="8" w:space="0" w:color="2E70CE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/>
        </w:tc>
      </w:tr>
    </w:tbl>
    <w:tbl>
      <w:tblPr>
        <w:tblStyle w:val="parentContainersection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310"/>
        <w:gridCol w:w="8396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2310" w:type="dxa"/>
            <w:noWrap w:val="0"/>
            <w:tcMar>
              <w:top w:w="16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2" w:color="auto"/>
              </w:pBdr>
              <w:spacing w:before="0" w:after="0"/>
              <w:ind w:left="0" w:right="40"/>
              <w:rPr>
                <w:rStyle w:val="parentContainersectiontableheading"/>
                <w:rFonts w:ascii="Montserrat" w:eastAsia="Montserrat" w:hAnsi="Montserrat" w:cs="Montserrat"/>
                <w:b/>
                <w:bCs/>
                <w:caps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heading"/>
                <w:b/>
                <w:bCs/>
                <w:caps/>
                <w:bdr w:val="none" w:sz="0" w:space="0" w:color="auto"/>
                <w:vertAlign w:val="baseline"/>
              </w:rPr>
              <w:t>Disclaimer</w:t>
            </w:r>
          </w:p>
          <w:p>
            <w:pPr>
              <w:pStyle w:val="parentContainersectiontableheading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80" w:lineRule="atLeast"/>
              <w:ind w:left="0" w:right="0"/>
              <w:textAlignment w:val="auto"/>
              <w:rPr>
                <w:rStyle w:val="parentContainersectiontableheading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8396" w:type="dxa"/>
            <w:noWrap w:val="0"/>
            <w:tcMar>
              <w:top w:w="16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parentContainer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I hereby declare that the particulars produced are true to the best of my knowledge and belief. (Sankara Rishi Vidyanand)</w:t>
            </w:r>
          </w:p>
        </w:tc>
      </w:tr>
    </w:tbl>
    <w:p>
      <w:pPr>
        <w:pStyle w:val="sec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Open Sans" w:eastAsia="Open Sans" w:hAnsi="Open Sans" w:cs="Open Sans"/>
          <w:color w:val="020303"/>
          <w:sz w:val="50"/>
          <w:szCs w:val="50"/>
          <w:bdr w:val="none" w:sz="0" w:space="0" w:color="auto"/>
          <w:vertAlign w:val="baseline"/>
        </w:rPr>
      </w:pPr>
      <w:r>
        <w:rPr>
          <w:rFonts w:ascii="Open Sans" w:eastAsia="Open Sans" w:hAnsi="Open Sans" w:cs="Open Sans"/>
          <w:color w:val="020303"/>
          <w:bdr w:val="none" w:sz="0" w:space="0" w:color="auto"/>
          <w:vertAlign w:val="baseline"/>
        </w:rPr>
        <w:t> </w:t>
      </w:r>
    </w:p>
    <w:tbl>
      <w:tblPr>
        <w:tblW w:w="0" w:type="auto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2200"/>
        <w:gridCol w:w="8466"/>
      </w:tblGrid>
      <w:tr>
        <w:tblPrEx>
          <w:tblW w:w="0" w:type="auto"/>
          <w:tblInd w:w="12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108" w:type="dxa"/>
            <w:right w:w="108" w:type="dxa"/>
          </w:tblCellMar>
        </w:tblPrEx>
        <w:trPr>
          <w:trHeight w:hRule="exact" w:val="80"/>
        </w:trPr>
        <w:tc>
          <w:tcPr>
            <w:tcW w:w="2200" w:type="dxa"/>
            <w:tcBorders>
              <w:top w:val="none" w:sz="0" w:space="0" w:color="auto"/>
              <w:left w:val="none" w:sz="0" w:space="0" w:color="auto"/>
              <w:bottom w:val="single" w:sz="8" w:space="0" w:color="2E70CE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D5E2F5"/>
          </w:tcPr>
          <w:p/>
        </w:tc>
        <w:tc>
          <w:tcPr>
            <w:tcW w:w="8466" w:type="dxa"/>
            <w:tcBorders>
              <w:top w:val="none" w:sz="0" w:space="0" w:color="auto"/>
              <w:left w:val="none" w:sz="0" w:space="0" w:color="auto"/>
              <w:bottom w:val="single" w:sz="8" w:space="0" w:color="2E70CE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/>
        </w:tc>
      </w:tr>
    </w:tbl>
    <w:tbl>
      <w:tblPr>
        <w:tblStyle w:val="parentContainersection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310"/>
        <w:gridCol w:w="8396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2310" w:type="dxa"/>
            <w:noWrap w:val="0"/>
            <w:tcMar>
              <w:top w:w="16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2" w:color="auto"/>
              </w:pBdr>
              <w:spacing w:before="0" w:after="0"/>
              <w:ind w:left="0" w:right="40"/>
              <w:rPr>
                <w:rStyle w:val="parentContainersectiontableheading"/>
                <w:rFonts w:ascii="Montserrat" w:eastAsia="Montserrat" w:hAnsi="Montserrat" w:cs="Montserrat"/>
                <w:b/>
                <w:bCs/>
                <w:caps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heading"/>
                <w:b/>
                <w:bCs/>
                <w:caps/>
                <w:bdr w:val="none" w:sz="0" w:space="0" w:color="auto"/>
                <w:vertAlign w:val="baseline"/>
              </w:rPr>
              <w:t>Certifications</w:t>
            </w:r>
          </w:p>
          <w:p>
            <w:pPr>
              <w:pStyle w:val="parentContainersectiontableheading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80" w:lineRule="atLeast"/>
              <w:ind w:left="0" w:right="0"/>
              <w:textAlignment w:val="auto"/>
              <w:rPr>
                <w:rStyle w:val="parentContainersectiontableheading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8396" w:type="dxa"/>
            <w:noWrap w:val="0"/>
            <w:tcMar>
              <w:top w:w="16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ullinth-child1"/>
              <w:numPr>
                <w:ilvl w:val="0"/>
                <w:numId w:val="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220" w:right="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AWS Cloud Foundations</w:t>
            </w:r>
          </w:p>
          <w:p>
            <w:pPr>
              <w:pStyle w:val="divdocumentulli"/>
              <w:numPr>
                <w:ilvl w:val="0"/>
                <w:numId w:val="5"/>
              </w:numPr>
              <w:spacing w:after="0" w:line="280" w:lineRule="atLeast"/>
              <w:ind w:left="220" w:right="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Matlab Certifications (Matlab Onramp, Machine Learning, Image Processing Onramp, Deep Learning Onramp)</w:t>
            </w:r>
          </w:p>
        </w:tc>
      </w:tr>
    </w:tbl>
    <w:p>
      <w:pPr>
        <w:pStyle w:val="sec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Open Sans" w:eastAsia="Open Sans" w:hAnsi="Open Sans" w:cs="Open Sans"/>
          <w:color w:val="020303"/>
          <w:sz w:val="50"/>
          <w:szCs w:val="50"/>
          <w:bdr w:val="none" w:sz="0" w:space="0" w:color="auto"/>
          <w:vertAlign w:val="baseline"/>
        </w:rPr>
      </w:pPr>
      <w:r>
        <w:rPr>
          <w:rFonts w:ascii="Open Sans" w:eastAsia="Open Sans" w:hAnsi="Open Sans" w:cs="Open Sans"/>
          <w:color w:val="020303"/>
          <w:bdr w:val="none" w:sz="0" w:space="0" w:color="auto"/>
          <w:vertAlign w:val="baseline"/>
        </w:rPr>
        <w:t> </w:t>
      </w:r>
    </w:p>
    <w:tbl>
      <w:tblPr>
        <w:tblW w:w="0" w:type="auto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2200"/>
        <w:gridCol w:w="8466"/>
      </w:tblGrid>
      <w:tr>
        <w:tblPrEx>
          <w:tblW w:w="0" w:type="auto"/>
          <w:tblInd w:w="12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108" w:type="dxa"/>
            <w:right w:w="108" w:type="dxa"/>
          </w:tblCellMar>
        </w:tblPrEx>
        <w:trPr>
          <w:trHeight w:hRule="exact" w:val="80"/>
        </w:trPr>
        <w:tc>
          <w:tcPr>
            <w:tcW w:w="2200" w:type="dxa"/>
            <w:tcBorders>
              <w:top w:val="none" w:sz="0" w:space="0" w:color="auto"/>
              <w:left w:val="none" w:sz="0" w:space="0" w:color="auto"/>
              <w:bottom w:val="single" w:sz="8" w:space="0" w:color="2E70CE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D5E2F5"/>
          </w:tcPr>
          <w:p/>
        </w:tc>
        <w:tc>
          <w:tcPr>
            <w:tcW w:w="8466" w:type="dxa"/>
            <w:tcBorders>
              <w:top w:val="none" w:sz="0" w:space="0" w:color="auto"/>
              <w:left w:val="none" w:sz="0" w:space="0" w:color="auto"/>
              <w:bottom w:val="single" w:sz="8" w:space="0" w:color="2E70CE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/>
        </w:tc>
      </w:tr>
    </w:tbl>
    <w:tbl>
      <w:tblPr>
        <w:tblStyle w:val="parentContainersection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310"/>
        <w:gridCol w:w="8396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2310" w:type="dxa"/>
            <w:noWrap w:val="0"/>
            <w:tcMar>
              <w:top w:w="16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2" w:color="auto"/>
              </w:pBdr>
              <w:spacing w:before="0" w:after="0"/>
              <w:ind w:left="0" w:right="40"/>
              <w:rPr>
                <w:rStyle w:val="parentContainersectiontableheading"/>
                <w:rFonts w:ascii="Montserrat" w:eastAsia="Montserrat" w:hAnsi="Montserrat" w:cs="Montserrat"/>
                <w:b/>
                <w:bCs/>
                <w:caps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heading"/>
                <w:b/>
                <w:bCs/>
                <w:caps/>
                <w:bdr w:val="none" w:sz="0" w:space="0" w:color="auto"/>
                <w:vertAlign w:val="baseline"/>
              </w:rPr>
              <w:t>Projects</w:t>
            </w:r>
          </w:p>
          <w:p>
            <w:pPr>
              <w:pStyle w:val="parentContainersectiontableheading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80" w:lineRule="atLeast"/>
              <w:ind w:left="0" w:right="0"/>
              <w:textAlignment w:val="auto"/>
              <w:rPr>
                <w:rStyle w:val="parentContainersectiontableheading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8396" w:type="dxa"/>
            <w:noWrap w:val="0"/>
            <w:tcMar>
              <w:top w:w="16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1st Semester Projects:</w:t>
            </w:r>
          </w:p>
          <w:p>
            <w:pPr>
              <w:pStyle w:val="p"/>
              <w:spacing w:before="0" w:after="0" w:line="280" w:lineRule="atLeast"/>
              <w:ind w:left="0" w:right="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2nd Semester Projects:</w:t>
            </w:r>
          </w:p>
          <w:p>
            <w:pPr>
              <w:pStyle w:val="documentullinth-child1"/>
              <w:numPr>
                <w:ilvl w:val="0"/>
                <w:numId w:val="6"/>
              </w:numPr>
              <w:spacing w:before="0" w:after="0" w:line="280" w:lineRule="atLeast"/>
              <w:ind w:left="220" w:right="0" w:hanging="192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Development and Architecture of an Education University App Using AWS</w:t>
            </w:r>
          </w:p>
          <w:p>
            <w:pPr>
              <w:pStyle w:val="divdocumentulli"/>
              <w:numPr>
                <w:ilvl w:val="0"/>
                <w:numId w:val="6"/>
              </w:numPr>
              <w:spacing w:after="0" w:line="280" w:lineRule="atLeast"/>
              <w:ind w:left="220" w:right="0" w:hanging="192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Image Classification Using Deep Learning in MATLAB</w:t>
            </w:r>
          </w:p>
        </w:tc>
      </w:tr>
    </w:tbl>
    <w:p>
      <w:pPr>
        <w:pStyle w:val="sec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Open Sans" w:eastAsia="Open Sans" w:hAnsi="Open Sans" w:cs="Open Sans"/>
          <w:color w:val="020303"/>
          <w:sz w:val="50"/>
          <w:szCs w:val="50"/>
          <w:bdr w:val="none" w:sz="0" w:space="0" w:color="auto"/>
          <w:vertAlign w:val="baseline"/>
        </w:rPr>
      </w:pPr>
      <w:r>
        <w:rPr>
          <w:rFonts w:ascii="Open Sans" w:eastAsia="Open Sans" w:hAnsi="Open Sans" w:cs="Open Sans"/>
          <w:color w:val="020303"/>
          <w:bdr w:val="none" w:sz="0" w:space="0" w:color="auto"/>
          <w:vertAlign w:val="baseline"/>
        </w:rPr>
        <w:t> </w:t>
      </w:r>
    </w:p>
    <w:p>
      <w:pPr>
        <w:spacing w:line="14" w:lineRule="exact"/>
      </w:pPr>
      <w:r>
        <w:rPr>
          <w:color w:val="FFFFFF"/>
          <w:sz w:val="2"/>
        </w:rPr>
        <w:t>#HRJ#e08b05e8-846c-4208-8898-2167405e4716#</w:t>
      </w:r>
    </w:p>
    <w:sectPr>
      <w:headerReference w:type="default" r:id="rId6"/>
      <w:footerReference w:type="default" r:id="rId7"/>
      <w:type w:val="continuous"/>
      <w:pgSz w:w="11906" w:h="16838"/>
      <w:pgMar w:top="400" w:right="600" w:bottom="600" w:left="600" w:header="0" w:foo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charset w:val="00"/>
    <w:family w:val="auto"/>
    <w:pitch w:val="default"/>
  </w:font>
  <w:font w:name="Montserrat">
    <w:charset w:val="00"/>
    <w:family w:val="auto"/>
    <w:pitch w:val="default"/>
    <w:sig w:usb0="00000000" w:usb1="00000000" w:usb2="00000000" w:usb3="00000000" w:csb0="00000001" w:csb1="00000000"/>
    <w:embedRegular r:id="rId1" w:fontKey="{91FAFEF0-A079-4093-910E-059A5C712356}"/>
    <w:embedBold r:id="rId2" w:fontKey="{04DAC431-A2CA-4489-8EED-9FE1C376EB56}"/>
  </w:font>
  <w:font w:name="Open Sans">
    <w:charset w:val="00"/>
    <w:family w:val="auto"/>
    <w:pitch w:val="default"/>
    <w:sig w:usb0="00000000" w:usb1="00000000" w:usb2="00000000" w:usb3="00000000" w:csb0="00000001" w:csb1="00000000"/>
    <w:embedRegular r:id="rId3" w:fontKey="{361B2AB3-0ACB-4CCB-9979-E257FB513704}"/>
    <w:embedBold r:id="rId4" w:fontKey="{BDF4414C-480E-4DED-AF8F-B628DDDD853D}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ocumentfontsize">
    <w:name w:val="document_fontsize"/>
    <w:basedOn w:val="Normal"/>
    <w:rPr>
      <w:sz w:val="20"/>
      <w:szCs w:val="20"/>
    </w:rPr>
  </w:style>
  <w:style w:type="paragraph" w:customStyle="1" w:styleId="documenttopSection">
    <w:name w:val="document_topSection"/>
    <w:basedOn w:val="Normal"/>
    <w:pPr>
      <w:pBdr>
        <w:bottom w:val="single" w:sz="8" w:space="0" w:color="2E70CE"/>
      </w:pBdr>
    </w:p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character" w:customStyle="1" w:styleId="documentcntcSecparagraph">
    <w:name w:val="document_cntcSec_paragraph"/>
    <w:basedOn w:val="DefaultParagraphFont"/>
  </w:style>
  <w:style w:type="paragraph" w:customStyle="1" w:styleId="documentaddress">
    <w:name w:val="document_address"/>
    <w:basedOn w:val="Normal"/>
    <w:pPr>
      <w:pBdr>
        <w:left w:val="none" w:sz="0" w:space="30" w:color="auto"/>
        <w:right w:val="none" w:sz="0" w:space="30" w:color="auto"/>
      </w:pBdr>
      <w:spacing w:line="240" w:lineRule="atLeast"/>
    </w:pPr>
    <w:rPr>
      <w:sz w:val="20"/>
      <w:szCs w:val="20"/>
    </w:rPr>
  </w:style>
  <w:style w:type="character" w:customStyle="1" w:styleId="documentaddressspan">
    <w:name w:val="document_address_span"/>
    <w:basedOn w:val="DefaultParagraphFont"/>
  </w:style>
  <w:style w:type="paragraph" w:customStyle="1" w:styleId="documentcntcSecparagraphParagraph">
    <w:name w:val="document_cntcSec_paragraph Paragraph"/>
    <w:basedOn w:val="Normal"/>
    <w:pPr>
      <w:pBdr>
        <w:top w:val="none" w:sz="0" w:space="30" w:color="auto"/>
      </w:pBdr>
    </w:pPr>
  </w:style>
  <w:style w:type="table" w:customStyle="1" w:styleId="contactsectiontable">
    <w:name w:val="contactsectiontable"/>
    <w:basedOn w:val="TableNormal"/>
    <w:tblPr/>
  </w:style>
  <w:style w:type="paragraph" w:customStyle="1" w:styleId="documentparentContainersection">
    <w:name w:val="document_parentContainer_section"/>
    <w:basedOn w:val="Normal"/>
    <w:pPr>
      <w:pBdr>
        <w:top w:val="none" w:sz="0" w:space="8" w:color="auto"/>
      </w:pBdr>
    </w:pPr>
  </w:style>
  <w:style w:type="paragraph" w:customStyle="1" w:styleId="documentparentContainerfirstparagraph">
    <w:name w:val="document_parentContainer_firstparagraph"/>
    <w:basedOn w:val="Normal"/>
    <w:pPr>
      <w:pBdr>
        <w:top w:val="none" w:sz="0" w:space="0" w:color="auto"/>
      </w:pBdr>
    </w:pPr>
  </w:style>
  <w:style w:type="paragraph" w:customStyle="1" w:styleId="documentname">
    <w:name w:val="document_name"/>
    <w:basedOn w:val="Normal"/>
    <w:pPr>
      <w:spacing w:line="600" w:lineRule="atLeast"/>
    </w:pPr>
    <w:rPr>
      <w:rFonts w:ascii="Montserrat" w:eastAsia="Montserrat" w:hAnsi="Montserrat" w:cs="Montserrat"/>
      <w:caps/>
      <w:color w:val="000000"/>
      <w:spacing w:val="40"/>
      <w:sz w:val="48"/>
      <w:szCs w:val="48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parentContainernameSecsection">
    <w:name w:val="document_parentContainer_nameSec + section"/>
    <w:basedOn w:val="Normal"/>
  </w:style>
  <w:style w:type="character" w:customStyle="1" w:styleId="parentContainersectiontableheading">
    <w:name w:val="parentContainer_sectiontable_heading"/>
    <w:basedOn w:val="DefaultParagraphFont"/>
    <w:rPr>
      <w:bdr w:val="none" w:sz="0" w:space="0" w:color="auto"/>
    </w:rPr>
  </w:style>
  <w:style w:type="paragraph" w:customStyle="1" w:styleId="documentsectiontitle">
    <w:name w:val="document_sectiontitle"/>
    <w:basedOn w:val="Normal"/>
    <w:pPr>
      <w:pBdr>
        <w:right w:val="none" w:sz="0" w:space="2" w:color="auto"/>
      </w:pBdr>
      <w:spacing w:line="220" w:lineRule="atLeast"/>
    </w:pPr>
    <w:rPr>
      <w:rFonts w:ascii="Montserrat" w:eastAsia="Montserrat" w:hAnsi="Montserrat" w:cs="Montserrat"/>
      <w:b/>
      <w:bCs/>
      <w:caps/>
      <w:color w:val="000000"/>
      <w:sz w:val="20"/>
      <w:szCs w:val="20"/>
    </w:rPr>
  </w:style>
  <w:style w:type="paragraph" w:customStyle="1" w:styleId="parentContainersectiontableheadingParagraph">
    <w:name w:val="parentContainer_sectiontable_heading Paragraph"/>
    <w:basedOn w:val="Normal"/>
    <w:pPr>
      <w:pBdr>
        <w:top w:val="none" w:sz="0" w:space="8" w:color="auto"/>
        <w:left w:val="none" w:sz="0" w:space="0" w:color="auto"/>
        <w:bottom w:val="none" w:sz="0" w:space="0" w:color="auto"/>
        <w:right w:val="none" w:sz="0" w:space="0" w:color="auto"/>
      </w:pBdr>
      <w:textAlignment w:val="top"/>
    </w:pPr>
    <w:rPr>
      <w:bdr w:val="none" w:sz="0" w:space="0" w:color="auto"/>
    </w:rPr>
  </w:style>
  <w:style w:type="character" w:customStyle="1" w:styleId="parentContainersectiontablesectionbody">
    <w:name w:val="parentContainer_sectiontable_sectionbody"/>
    <w:basedOn w:val="DefaultParagraphFont"/>
    <w:rPr>
      <w:bdr w:val="none" w:sz="0" w:space="0" w:color="auto"/>
    </w:rPr>
  </w:style>
  <w:style w:type="paragraph" w:customStyle="1" w:styleId="documentparentContainersinglecolumn">
    <w:name w:val="document_parentContainer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table" w:customStyle="1" w:styleId="parentContainersectiontable">
    <w:name w:val="parentContainer_sectiontable"/>
    <w:basedOn w:val="TableNormal"/>
    <w:tblPr/>
  </w:style>
  <w:style w:type="paragraph" w:customStyle="1" w:styleId="secspacing">
    <w:name w:val="secspacing"/>
    <w:basedOn w:val="Normal"/>
    <w:pPr>
      <w:spacing w:line="500" w:lineRule="atLeast"/>
    </w:pPr>
    <w:rPr>
      <w:sz w:val="50"/>
      <w:szCs w:val="50"/>
    </w:rPr>
  </w:style>
  <w:style w:type="paragraph" w:customStyle="1" w:styleId="hiltParaWrapper">
    <w:name w:val="hiltParaWrapper"/>
    <w:basedOn w:val="Normal"/>
  </w:style>
  <w:style w:type="character" w:customStyle="1" w:styleId="documentskillpaddedline">
    <w:name w:val="document_skill_paddedline"/>
    <w:basedOn w:val="DefaultParagraphFont"/>
  </w:style>
  <w:style w:type="paragraph" w:customStyle="1" w:styleId="documentullinth-child1">
    <w:name w:val="document_ul_li_nth-child(1)"/>
    <w:basedOn w:val="Normal"/>
  </w:style>
  <w:style w:type="paragraph" w:customStyle="1" w:styleId="divdocumentulli">
    <w:name w:val="div_document_ul_li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paragraph" w:customStyle="1" w:styleId="documentskillpaddedlineParagraph">
    <w:name w:val="document_skill_paddedline Paragraph"/>
    <w:basedOn w:val="Normal"/>
    <w:pPr>
      <w:pBdr>
        <w:right w:val="none" w:sz="0" w:space="2" w:color="auto"/>
      </w:pBdr>
      <w:textAlignment w:val="top"/>
    </w:pPr>
  </w:style>
  <w:style w:type="character" w:customStyle="1" w:styleId="documentskillpaddedlinenth-last-child1">
    <w:name w:val="document_skill_paddedline_nth-last-child(1)"/>
    <w:basedOn w:val="DefaultParagraphFont"/>
  </w:style>
  <w:style w:type="paragraph" w:customStyle="1" w:styleId="documentskillpaddedlinenth-last-child1Paragraph">
    <w:name w:val="document_skill_paddedline_nth-last-child(1) Paragraph"/>
    <w:basedOn w:val="Normal"/>
    <w:pPr>
      <w:pBdr>
        <w:right w:val="none" w:sz="0" w:space="0" w:color="auto"/>
      </w:pBdr>
    </w:pPr>
  </w:style>
  <w:style w:type="table" w:customStyle="1" w:styleId="documentskill">
    <w:name w:val="document_skill"/>
    <w:basedOn w:val="TableNormal"/>
    <w:tblPr/>
  </w:style>
  <w:style w:type="paragraph" w:customStyle="1" w:styleId="documentdispBlk">
    <w:name w:val="document_dispBlk"/>
    <w:basedOn w:val="Normal"/>
  </w:style>
  <w:style w:type="character" w:customStyle="1" w:styleId="documenttxtBold">
    <w:name w:val="document_txtBold"/>
    <w:basedOn w:val="DefaultParagraphFont"/>
    <w:rPr>
      <w:b/>
      <w:bCs/>
    </w:rPr>
  </w:style>
  <w:style w:type="paragraph" w:customStyle="1" w:styleId="documentparagraph">
    <w:name w:val="document_paragraph"/>
    <w:basedOn w:val="Normal"/>
    <w:pPr>
      <w:pBdr>
        <w:top w:val="none" w:sz="0" w:space="15" w:color="auto"/>
      </w:pBdr>
    </w:pPr>
  </w:style>
  <w:style w:type="character" w:customStyle="1" w:styleId="documentparentContainerfirstparagraphCharacter">
    <w:name w:val="document_parentContainer_firstparagraph Character"/>
    <w:basedOn w:val="DefaultParagraphFont"/>
  </w:style>
  <w:style w:type="paragraph" w:customStyle="1" w:styleId="documentlangSecsinglecolumn">
    <w:name w:val="document_langSec_singlecolumn"/>
    <w:basedOn w:val="Normal"/>
  </w:style>
  <w:style w:type="character" w:customStyle="1" w:styleId="documentsectionlangSeclnggparatableparagraphnotnativeLangParafieldfieldFRFM">
    <w:name w:val="document_section_langSec_lnggparatable_paragraph_not(.nativeLangPara)_field_fieldFRFM"/>
    <w:basedOn w:val="DefaultParagraphFont"/>
    <w:rPr>
      <w:b w:val="0"/>
      <w:bCs w:val="0"/>
    </w:rPr>
  </w:style>
  <w:style w:type="character" w:customStyle="1" w:styleId="documentsectionlangSecinfobarsecparagraphnotnativeLangParahide-colon-span">
    <w:name w:val="document_section_langSec_infobarsec_paragraph_not(.nativeLangPara)_hide-colon-span"/>
    <w:basedOn w:val="DefaultParagraphFont"/>
    <w:rPr>
      <w:b w:val="0"/>
      <w:bCs w:val="0"/>
    </w:rPr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character" w:customStyle="1" w:styleId="documentlangSecparagraph">
    <w:name w:val="document_langSec_paragraph"/>
    <w:basedOn w:val="DefaultParagraphFont"/>
  </w:style>
  <w:style w:type="table" w:customStyle="1" w:styleId="documentlangSeclnggparatable">
    <w:name w:val="document_langSec_lnggparatable"/>
    <w:basedOn w:val="TableNormal"/>
    <w:tblPr/>
  </w:style>
  <w:style w:type="character" w:customStyle="1" w:styleId="strong">
    <w:name w:val="strong"/>
    <w:basedOn w:val="DefaultParagraphFont"/>
    <w:rPr>
      <w:bdr w:val="none" w:sz="0" w:space="0" w:color="auto"/>
      <w:vertAlign w:val="baseli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Rishi Vidyanand Sankara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e08b05e8-846c-4208-8898-2167405e4716</vt:lpwstr>
  </property>
  <property fmtid="{D5CDD505-2E9C-101B-9397-08002B2CF9AE}" pid="3" name="x1ye=0">
    <vt:lpwstr>OEMAAB+LCAAAAAAABAAUm8Wyq1AQRT+IAW5D3N2ZYRd35+tf3jypgj599l6rKsFpjqFFnIYRjMJonqUgAuYhnoYZhhFwBKJrNXTK9f1rE+RS6OSlP2d7bTKqIpW1/Hy7UJaXdV0BuXHIKxJZ7w5ATkEZwb4Crz+CTGb4+BLhIk61uZwlZA7WvivbYMdWw2J3MyQDVJBjazsyLafI662JOszxZWrOSJp5jv/A2vxYB1rn83aikDz146F9drOsKIV</vt:lpwstr>
  </property>
  <property fmtid="{D5CDD505-2E9C-101B-9397-08002B2CF9AE}" pid="4" name="x1ye=1">
    <vt:lpwstr>LUmboydgDmK0yBSbP2VFd46+mTKI+KIbqst4gu56N12RZE8HANbXXl1fhpoGGCVbxFHdHuu7WPcsREArslIkj+suhPMtTuFSQxIbsEvrvNKsM6GSOxVojjBipixOr8UqKc67KC0AYgGFDKIVLsFEpzEExGj2dHrf23KfTGSTwC0tBX75JqI2vSp0U3vhPZ1Z2UGYvnYGnCl70+StDgSO924aMMg6RAEotPxt0pmTD0Vyjr4aMnPPbnfYuDtyEtv</vt:lpwstr>
  </property>
  <property fmtid="{D5CDD505-2E9C-101B-9397-08002B2CF9AE}" pid="5" name="x1ye=10">
    <vt:lpwstr>sYM77vX4Dlwc1QtiZfPw5Z6Xn4Nf5m1Ut035Pv7uZhZPYM47FUPlKZHbZMFt7s5ya/z01xsyXeFKiuqI/Pav2Nx1hJxYuSi5hh1aR7n1mjxj1Y1oyhRBBIQIkGgr/AuNKC4FbfzaCkN6p+qrjpG1gTTbdYrfKNJKEAru+LfQrVvhI+laJCsKpHA/OL/6P1PfmLolsA4O9W4VRwmyUx/+4OnYld+s3V3VSYDmdlq+X1S7pcU6Bblkai04YrGM/s8</vt:lpwstr>
  </property>
  <property fmtid="{D5CDD505-2E9C-101B-9397-08002B2CF9AE}" pid="6" name="x1ye=11">
    <vt:lpwstr>DAd0+rr9Z6MCoiOFaMAfpZwHYKBvMcCa3uvsHMQP1cuUkGXCsd0NtKtmKDKOJ8gM2VYNaQ5/xvdWUEpy0kM5j4q3z7cDovB/fFtbmTkZXU4XlFzQ1FSbXNlkHjU4PhFZr7mBpVE4JNlKSWMxhzb8N8sAi/6gm6C/CC6n3L0CdmrDYtJDt4b+nHVrT0JCu1TCwQIB9RGPIxtxZzGBJVdLo8514VeUYXOWleiPCDF4PK0i1f2gSJWBKOYLnIO+Pga</vt:lpwstr>
  </property>
  <property fmtid="{D5CDD505-2E9C-101B-9397-08002B2CF9AE}" pid="7" name="x1ye=12">
    <vt:lpwstr>FFgWRjA4GwyIxrSe+NqoD9olAKdmGaeYSjb+AHuOZ/8FeEZKf4M+zW5HEeAS01QWTmHzY9xizCvNbUYB7cAS9PVC2cOWoKylLTqesllf3O7fwwXfKa5/BxfPUM9S5N90YTGLCMtJcLuFOfhV0nkyh0NnOnYKsXt15LZg85I0YxDmN5mKSg6tTzVHE0KdBFjvGsBIfLNM1+/vgZiP91dca/inLlKj8EVYdxDgTTXXOoE6FaYAf5sQhu00RZ5vypP</vt:lpwstr>
  </property>
  <property fmtid="{D5CDD505-2E9C-101B-9397-08002B2CF9AE}" pid="8" name="x1ye=13">
    <vt:lpwstr>sSfDv3kkKz7XhTFO9cvXld9GeTq4oDx7ATRSBqZXzlV5P66EFCZUgwpcV1wiT39op1+g/0U37J2bfcAIsNe3t77GkL2/YPpVMdXv8dZooy1r6BNGLtHWaa9dyt/4M5uXtAXZ5LZg1Vx9mkv4ecLnCgiirCWUPX/XtcJEbwZ6VFwxs9sFqmChp0/eyiKTj7N97fOYl9k0XPdvfTp8W4PHb91LI3pgI0Xfukff6oFmDHFzurxJKM5IN6WvuFsJw6I</vt:lpwstr>
  </property>
  <property fmtid="{D5CDD505-2E9C-101B-9397-08002B2CF9AE}" pid="9" name="x1ye=14">
    <vt:lpwstr>mJw7BUGrl/WZ1/EHIY+t+nUTRvNmBvOnMvQz4yWsKf6kElMkaylacPqteH/rBcp4cXZPyCduUyRXJk3ObCHCg/xIiGPNTyeHJnqnlIOuncJVsZJk/wzVckqP3RX3rJUiaI1e+hPXNdCrFBkOMusYIWsd3K6O2cGAxiHTkHT9cukq8nC3H0VEPFXX7a0R4UYQ0g69vfpEN1uR6WCmP8S1SgHe2WeLVHqkFKc2lFZMJD7G6yZSm6kWo05EPCClEyT</vt:lpwstr>
  </property>
  <property fmtid="{D5CDD505-2E9C-101B-9397-08002B2CF9AE}" pid="10" name="x1ye=15">
    <vt:lpwstr>4BEG9+fS5qHgP+szKbbFcs5rjxxTOttx3jpPbe7aN+JsVOC9OSOqftrXgcZftUfQyFcNdm0zVdxp7I4T4guceYcN827sG8IuQntbd/Uuw1Xg7tbUPg+/VVHUMGraeuwXEs6q/Twzht4j6hz/OaNAnowIvZs/mcL/JwX8V9xn39EKOR12jANyqHhsQmCrfvY4KjL/hHti+U/R+7jbg+s729nQSg5ssLERpEEn82nc36qefA7KMxtws/ZV3+dzqa2</vt:lpwstr>
  </property>
  <property fmtid="{D5CDD505-2E9C-101B-9397-08002B2CF9AE}" pid="11" name="x1ye=16">
    <vt:lpwstr>QD0u0HPpPODq6VssxNzNZUkUdl89aghuf+t491faX+GZ/7EQR91CrF7VV2sPdsPSNVTxE2H9YNA6CE9Z/nxmCnDyHBhiC08q/JD6hMKNNw4a7WeGHF5rz56MA4lCmbhphAPskrMBtw7RYIq0abYAoXtiAWcc0NWqya8NSRziaeOKMpScmiwLs5jaO2iA4IaQcbC0zNgvDNVs+v0JUOuxUA1RNXrQltEwLLnp2Yibz35Ddk9fXuYKzJMq4WG3/Nc</vt:lpwstr>
  </property>
  <property fmtid="{D5CDD505-2E9C-101B-9397-08002B2CF9AE}" pid="12" name="x1ye=17">
    <vt:lpwstr>pqujXa1qgYDNEAsbQX378od9HreT9E3KHk3QIjpYYZUizxIxp4u/Yt3WuF5zBVoANNUINBsXNw/cWB2hROuyveji3bPvEPhVqxQNFoBdQYtzrTXHgL+vu06ZIeq0hDWyghixVZYJd25xRSTqrfUTkmGsKg4svRsSaP8uIKsuNpktF3QJP7E+GbuVkrD4As5ltX0f6C4msB0nwF06/XABkMUv25N5GijsilbdXnL3BX5thh3H9URu7z1aL+NOiA2</vt:lpwstr>
  </property>
  <property fmtid="{D5CDD505-2E9C-101B-9397-08002B2CF9AE}" pid="13" name="x1ye=18">
    <vt:lpwstr>7klvJxHV7Vpd1y33hnPzBz8TrmD13wAoF/996bVgjKErqVNM3JmJREPWuIM1j826PTJBeBE5kvcGQuASl4b3qOUtQ/uNOKniSSCS9WGCMyfatgW0C8xaAdfWPi+D4hK8jQHNj0mouJsxbT07AX4o+/9oAMFEreINABzwAiuyb+CyU3mPiXw9WCcAPeSBe7VEP1V4EkCwPQXbs6QKbvWO3TDkDNQQMwaDp80WNfDoIhWzrTwmJxFq9Olup7jE32I</vt:lpwstr>
  </property>
  <property fmtid="{D5CDD505-2E9C-101B-9397-08002B2CF9AE}" pid="14" name="x1ye=19">
    <vt:lpwstr>+jry1uc8uMJ1vMjwWjWh89mABtBINzrhXJoK7HGvz79NW/34MXws3sHzEGjXtcDeEbAoOpPy/rbN+n+jv9OW+RD6G94RCZgp3NvkvrPFoEKmho4CAIdGKoUqcc8+pAR20OIHUvIm6iHTpK8ngFJhpopRFMkFofoQSH46r403PMnQbiq+jKyMDPHeLjtD8JKBmx+5hLLxVqBJEuGEarKKyi9wZ/sZnAwvJZtAOy6DoZ6NjKNEttSeccYLSYePgyC</vt:lpwstr>
  </property>
  <property fmtid="{D5CDD505-2E9C-101B-9397-08002B2CF9AE}" pid="15" name="x1ye=2">
    <vt:lpwstr>badei7lzSRVUQwDVZ7qOpfGB1CwY3UM7YHTfPrWvZnO9k/rDrfLyBAt6gQfIca+P7bR8ZxGIQ7+Uq7oZi5jouy151FzneUpzy9mDmy4Vd5gqEReb8UDVrN92INOQHWJD/VEakU6Kykoz9nQblt4LVmwytHIVVfH5/KmT2FVfc/s0bIJlg7c/yb0r2q31GVg/XzXp2H/bFNi3oaWuuvEz1GXKw2XXwq8+xcUlymMQJhb/1unuTJniClr6/WB7Ljr</vt:lpwstr>
  </property>
  <property fmtid="{D5CDD505-2E9C-101B-9397-08002B2CF9AE}" pid="16" name="x1ye=20">
    <vt:lpwstr>kh3AYokbrQGJ3fGozZCWLMp51CI9ZahU4knphINOm2CzYtE2/6HEvmn06nwrclcyopn9q4WBMRdz5L5s9UNqjvpF27IxODn+/M1hojr67flynONyVBrnuB7EtfKvr0UHKJLIWc5GiNGEeeumRSnMayaKzKcUdXbKQtnbRIEZN9WqWf1pxRtPFIk63YytJjFYorHKWF1GZXrXlZtu2mfCdor99qB973hw4YMRVOKo5mZAqR5+e8vAxwTGy1Snx7/</vt:lpwstr>
  </property>
  <property fmtid="{D5CDD505-2E9C-101B-9397-08002B2CF9AE}" pid="17" name="x1ye=21">
    <vt:lpwstr>NFxE8LSE5izQV3/Ol/n7ULVdeo2+qibovam85vio4j/rGuouUcLfsH0TGcpk5XitCkftsgfTtGkvH1+61K/cXzbaVS7N/mevnE1/ymv2tOcmuvZ7lBw4YVwVGOQl4/fpDDPJclFkzB3dci3l4bZ4aVW0RNrmPjQK52CIE5nydU1w+j4vDckPH0GxltgJAkswfpQ4nC8f+GXa/zQMbfqLcIK5qyBRYcS6snNsN8aBWBFCZffWEqGPB1JeKe45q5X</vt:lpwstr>
  </property>
  <property fmtid="{D5CDD505-2E9C-101B-9397-08002B2CF9AE}" pid="18" name="x1ye=22">
    <vt:lpwstr>MTErG9r7z/XI2pNHO1Fdbu4el4FriLK0BG3H27zuvMsIiSZ64s9hBJ+L/OQRsdLVdp1U+Abp65EZZ6fdSEYMeWzITzD2o2tfcC87QIK+CRewwDv4dzsrNiXf5LcJqghpvdp0zMniFeqdRhV4faORAOnM/UpyTr32y1osVH24bqkkkEAGdOrD/lfteeg4iF1DoigKAd4WPOPrKB3Oihr/sVUJH14wYAkFdvBck+Ubo8KZPyF3sWziafrd2W51+g1</vt:lpwstr>
  </property>
  <property fmtid="{D5CDD505-2E9C-101B-9397-08002B2CF9AE}" pid="19" name="x1ye=23">
    <vt:lpwstr>ND5ERTblMatGvWw9uyGq1tAvQz9GRVnr2Iue1iq8QKJrEMTib6mwpuCvg3btKTRXVzjsgx7JYiDDnYVN18XYl9mkx8mE1ECMlnRyQAnWIZGvJfUbG5Wt+ygzHekKOKv0ts/aQtVkSbKMOZNEPb577djV//kI9jlynGpbRHPf+1fuIVDRpazDGl+/f/bxzb7R6VchZ3oEt8iuTrZrWfRvd0nzm6NGoBqdr3P2uM6T0e5zqJVGqCwW6VbgXRxRP16</vt:lpwstr>
  </property>
  <property fmtid="{D5CDD505-2E9C-101B-9397-08002B2CF9AE}" pid="20" name="x1ye=24">
    <vt:lpwstr>ZL4iMr9x9B+5nFg9twT664HRDvYVYUv6PtmdJWjgYZpg/TBAzD2gxdL7qiYG2MXnT4wtc2J7WUYRJj0FUl2W96j0k5VxUj6JVILmvykc3r/0jKDKAbaIWoK5rZI84EwAWkJ6hqhqcG3hKCbQpEJqqs4p/fU0qTrcA9A4JsdZ52pbLZ1C7ZRkYvXxlk+/YKQ4Schd4jyWv4XI8Rfnqg5ZEY2ao+KHU8hcRfmj33cQOz6nHFIFSZlELPlZSFOpIYQ</vt:lpwstr>
  </property>
  <property fmtid="{D5CDD505-2E9C-101B-9397-08002B2CF9AE}" pid="21" name="x1ye=25">
    <vt:lpwstr>Da9Lz9R2ASQbttvgk7+gIkBTL17beeU0QdMFj+W5j0CIhj6iRs3PibksDfmE2IKdAQeEP/5bq4CW2J8T0L86+CU/oZDWPY7s1hmUm4hoJgT5L1x/Knw3SGA/liGgskhKHyzWdQPeGwBW+q387rXPtUmrHdLcV6FbrF/BZwUF9ItULOm8NNiWC7yGN9tR/NjUUrMEu0Voll20zhBqTF/wMFr7M9sMowXv+8pBSiPo2Qg9Y68LUYuMuXGAEf3fCLM</vt:lpwstr>
  </property>
  <property fmtid="{D5CDD505-2E9C-101B-9397-08002B2CF9AE}" pid="22" name="x1ye=26">
    <vt:lpwstr>+XpfF6lA3sCqhMd3zLcsHT55Nh44n0hfv1zpzUHEaR/UGNwOQ5Jn0WTXVELKCCvNUUdIjgkTdBwfLTveoz/xP5h03hx40WFN6c4iMJHPQ5vyayaM3TCyhEl9eEVoq+RVk0leZ13WyAdmi/O93xs/P7daEhGkXmu52/oXpJS+3kofA3P/D5+icmUi7Dx276WpgtM3+0vSa/tAtjNFUnNS+uWS8oxBn/1X7i5plgZ/a0uvTThqMVpkvr09MA6GWHq</vt:lpwstr>
  </property>
  <property fmtid="{D5CDD505-2E9C-101B-9397-08002B2CF9AE}" pid="23" name="x1ye=27">
    <vt:lpwstr>h4yflmn8S26vj0Ed4kuD2yw/t6gwpZRqi2D2GEnTfAEbZ3mYL3RrbM3/PLh+xnPQ8mSPJLP8yMT1vj83mAl3jQYTp6i8Y/UnG6MUjZ6dBywQHtV5MPS8Vi+rk8o2sGK+HtqoaYGP8SEWHjCyR8acNVUxLYKHgRQ6Fvu0A/5EEUyrIyvT0MuEw6YyO46NciNFPDl+h8jknF8bqCOgpfoeGBU9IL8AcHuEcW1VwnPEL1yvWd+aPTo95jlDpUpdMIm</vt:lpwstr>
  </property>
  <property fmtid="{D5CDD505-2E9C-101B-9397-08002B2CF9AE}" pid="24" name="x1ye=28">
    <vt:lpwstr>tr8lgLa96NvfnSlHFlJBjblfh304GECFeH2+stNo6zUvfMJjiaJU+/wVTtMOjfejOupu3HiMF1JKmFIwSQvd1BcRcEgLCn7dqT90173lDucFAsafRvfJpxjDHaKIwmOyUsBoWcE9M0LGJ9ikbSrForgRv0wBJhiOwvW5axx/w7f+xFpt9FCP9lOY7YsMQFHunL6J2bKlDO5iGIaC2KcdzHiiLVkdG6yg5NchgUrQQzvM11b5i/GHEiNxFrFC/+b</vt:lpwstr>
  </property>
  <property fmtid="{D5CDD505-2E9C-101B-9397-08002B2CF9AE}" pid="25" name="x1ye=29">
    <vt:lpwstr>9K0qJHxqgzs/Zbp3us87ELruTRMSoC8R1y/rddmLgygk3vugbZvuKCf7+0Cp+pWvknFr9+Rz5XmKyyXHx6yh9STjk+VaW+vhi6g9B72IpSke4zEqElCayNq3Efg5dcK5uEDn5HJDQUkXJP9VBRK0TsPqMyaThzwjaqQ+HbzIwirMHWU+9TzxG14iPVd/RQIduDvK8NJEibGBqwDmo1J2b7OHMX+jTIaT79po4oXb9RtRQeuMVSwbbs8kzL8fAEs</vt:lpwstr>
  </property>
  <property fmtid="{D5CDD505-2E9C-101B-9397-08002B2CF9AE}" pid="26" name="x1ye=3">
    <vt:lpwstr>8jNAXhQPOrOAgKgK/WIod2VdFa74/xzMPAuyUHUNQ8p+MxoH8Gm5iqvnjaIAGlz777tVfqLmxuwExB/3P3zc74efSJrgyq1YfdD8AB6j9uUQmwy2Rf1IXs5NrB47YEd4K14Wm+xdECky2JwOuc37KjGEM5oA1BbxNXEMFqbaMC9HqeelmF+c2Z3vWsgY18l7edFwVriRwU+7yrqYJd6U96GZsYo4o7M5mh/q9qoCl4oFFDMnqqndCk3yIJt8j4E</vt:lpwstr>
  </property>
  <property fmtid="{D5CDD505-2E9C-101B-9397-08002B2CF9AE}" pid="27" name="x1ye=30">
    <vt:lpwstr>NMyQWP1FHsPuM70tFqEjoputINvL3ZW40vbjP4FX3fUkQdWJphg92Az+CLlXM92JGn7UlJ7wdOpAA31sorl0hUntCJJI38om/3QvvT03flJNxP5oCKNv/2gte3i96NnZjVZawbv5qEq0S5D5Xyc0na2t8+X+Ig/lXVkE5rMVnweNpCD2Q4umUd38WkmHzbaJrbF9a7hWIQA7xZLb4BNvzZP3lQuHEcjfKEJuXIOLwEhP0PAF/LeyVEb8t42a5+J</vt:lpwstr>
  </property>
  <property fmtid="{D5CDD505-2E9C-101B-9397-08002B2CF9AE}" pid="28" name="x1ye=31">
    <vt:lpwstr>HPAFEEd6FN/nG3OeqPFXf7IlZGplbYhqUsD6q9Ok6iZes3gZtr8UTgpZS4H9lsmMfXihd9tZp/MfET1ANL7rgDRjsd5BUaGy/KPhWGeCK/X1ZEfqW4s0UwaRM5rsDMl4qPIdiaqykC/SOwL5ancXyhum8aY9l9vMX1VrfNR1feEYBDiLiPVX44nnJn8wAIThpaCVxvTMuab8QLjEgiCIYWK0PdU+Pbvfc7Dp8dsCKqLuhxBhYG3DpG/uxlokoJK</vt:lpwstr>
  </property>
  <property fmtid="{D5CDD505-2E9C-101B-9397-08002B2CF9AE}" pid="29" name="x1ye=32">
    <vt:lpwstr>kjS+ZyGsDzeTXA9vHNjcputkkMLBtpqR3b/dJepclGx5VvnLxHgpro8Y0iOGZnL43W843aKf42DeL0QUbpfmnVpfMiIjse8lGw5s5kpfwrfDeTSkTn5Sw4wIVOvw6HfK1i/6nlnmNIlVRiu+xkZNPXEFGp2gk2zbYcVDjZ/zGgaSfTCmFO8AuePnbnzSyfub8kN+TxgKegg33+XRhhKfKFwEQbXFUQ2JHXDFA3pPyKr20TC38elJJTUex6CnS+D</vt:lpwstr>
  </property>
  <property fmtid="{D5CDD505-2E9C-101B-9397-08002B2CF9AE}" pid="30" name="x1ye=33">
    <vt:lpwstr>SsSivQFGOJQ8ToDbS4hAXeiaMDARCObJEtV6rbAs9hFGp4g90voptkj+ZcAray/3ct7sTr0EKWZ/1C4VybfvfQRim8MJ11WfFeP31NgNiH/TXkHSTmxQvHViXvj8BYY7fhhSclgZSWaHFTO4d/PJVatHvfqy5bpL4L7l6I3kTRoo6J1raVyzH8UbMR3Qwn3uCAqqmDv4b4RkvGDDkE/9GU474s5GfGuEsd2dIlYZblY7ytCD5AMuLw0BLMCWzIL</vt:lpwstr>
  </property>
  <property fmtid="{D5CDD505-2E9C-101B-9397-08002B2CF9AE}" pid="31" name="x1ye=34">
    <vt:lpwstr>WNCKlFNOgAhdempmeaOR58mXOb46meQj19LE5+wGRzq1MLn2YILjcBF86XXVWey3Ky7WBJnOQUlpyyGxuyMKqMTf8paTnsQEpIHk1Wjb2ysKrVf/HSTAGQjlLizHGLkXKuo9wyGL4/HrLTRrSInGZRT/0Sp+biqWLGdmwJKc2vuRsn4yJYEUTBy2nogWboS49aQNc5rJm7+/7KjxyitiQDsqYPAtb4JRJkONb65SZcumXQCym01aQGxV3czk3dG</vt:lpwstr>
  </property>
  <property fmtid="{D5CDD505-2E9C-101B-9397-08002B2CF9AE}" pid="32" name="x1ye=35">
    <vt:lpwstr>4W9QUBwHOuXvGn2K9XbS3HM9W8RPAZejJKKG32xBBW/u+yQIlURb7p8dPF57T08zCdnrSliFREPkb1+shGYQ9cmgKbM45soHLjpU0nUTVm++sh47FKo/8iMQqR1N3uXpUu0Us53ZY1f725D9swA4WYX2weQ8mBV5GchxfOK9pxYW/ooTea8kQIdtlJz0bhsrSZSkyZWIo7HK27QUgSX2cHGu2scJKaaLLJqKcmAimN/NqepXwVygmrvFMjtlU4S</vt:lpwstr>
  </property>
  <property fmtid="{D5CDD505-2E9C-101B-9397-08002B2CF9AE}" pid="33" name="x1ye=36">
    <vt:lpwstr>rwViqRSbS7dZ4rfwGk0xMStNLBYSvm/6vkzw2NTrf50w6q5+rdVer+OCeW9DB6ANO9M3ONLF2jOzuamMHCRCKtKQgHeW7b6dAGjISihh9dQtTQy2IIjKLq8tKKYPZO2MzNARk3fNSnQrE7hSy8JU93GDzfGy4AV4GwI872OLRAdKZ9UEQOGIp0+tfSr3y5Jw81v7TsHXRTwcMTgi9GjtWX+2Z+lK7KVVHOuw3Lq4WqCRH9hsLAf0gB0XwKfwcfv</vt:lpwstr>
  </property>
  <property fmtid="{D5CDD505-2E9C-101B-9397-08002B2CF9AE}" pid="34" name="x1ye=37">
    <vt:lpwstr>F9if/BJyUHYTc3hSQUKDn7ouacJYMTUAD1qEhf7wyeCp2EvBh7tjtQn8MYWgCtY7sI94MrKfu2fcPEmgAeTWOZaX6F1DWhexaINV+QYlMb1YDITTec5MHEY9biJJfWKKnf9s4+7Y/7QHKDG7RsaOB+iN0aJMd06+ehgDjOC03OdWuHNSyqgndjrY6cIB3M8MhOWLso1mKmeVEWH3qTaYpXZWKPBUqsZWre/mg3+B6ooSnPF6T+gfH7PfOQvZ3y4</vt:lpwstr>
  </property>
  <property fmtid="{D5CDD505-2E9C-101B-9397-08002B2CF9AE}" pid="35" name="x1ye=38">
    <vt:lpwstr>7DB5U5mWn4aqXQNFAbO/AONR2aqPQPJm1gWX78Rldoe4waHBJNvV+Hecxp/U5ok3OJ9X4n7V5B6UkUnuFwNpTTnbkX5KdYVWEnjBNVh4aBzrjkEgf8z975yJGcQmx1pPS6gUb1E3cYJinaJ1ntFR/VfDuOXH3Y7ceek8l0e7frjkyXErPecCjjFv+Xwnb2tColKgd/xqCCxc+nHzwvu1M//y6axDQ51A61Fny0bZUjuesBdR9E1NTLK9qZ8W5f/</vt:lpwstr>
  </property>
  <property fmtid="{D5CDD505-2E9C-101B-9397-08002B2CF9AE}" pid="36" name="x1ye=39">
    <vt:lpwstr>rYufIZJOI6lnf3x5Z/ql1f5CbCj0M6lD2D3yWp4HYREm9/axWdi3E1VyyOhfwOD72XcZTQDxW1V1q5AVxEKIg+WQp/vCGUw0k9mEvozmr9+9M9mYFGgjK4eBTAbhDE7g7fY6y/j0ijyPj+f4P+AwMAA6tSW9z27UiljrEZzQ7wDWQw7iKGN+Uy1RPFOPo9Yuymw90cSAEtBeQtCZHdWlEfJZke0rs0PfY5Cyqn16jIDoKchu7raScDsmj2z51OP</vt:lpwstr>
  </property>
  <property fmtid="{D5CDD505-2E9C-101B-9397-08002B2CF9AE}" pid="37" name="x1ye=4">
    <vt:lpwstr>rtYo6Ubrz/6vG2/2MSiHMSp9PigXrKyOcoZ9DcYsX14DgRs6YtH5rDUgsXNCjixrjkMSVI3AYmzv0oW4wTO0nLv2pRnt3kzADmVrLA88xU3dxyvFmpKVl45JbC7DvmJxMYX24szOsmMyVBmL9NSx8NeSMEuVDR0yEED97xFP78/KYMMydjfj24cd8UT8LazXB6w4cWmUScv7cU5ZgBYzJptF8XaIUlR2YL+80M2dThk0szjWXqAFnzuqd9ZH/SM</vt:lpwstr>
  </property>
  <property fmtid="{D5CDD505-2E9C-101B-9397-08002B2CF9AE}" pid="38" name="x1ye=40">
    <vt:lpwstr>0g+dqUPVhgSup59sKgRco937/7doxzZHTx+dEy1rKJGKKCnkiSoa+jEjDbDw5Zapa2zv3syFWBMtAazP3F4wRSaAR6Y/KY/5Q7i4GQWCt3aeO4rTt+h/KowzeE7sQOB4x1onTQg+RyI+Za6e+RVA6zMdneF/Tm6KDEJHivOU5Ja0f/ukqp78PH9vhq4uKcNm/SN3ttTXzlhfNL3OI6J15P5dn1f7AuiyfV+iTvH2FOtDLgdNCzkilk53ZpAtjHP</vt:lpwstr>
  </property>
  <property fmtid="{D5CDD505-2E9C-101B-9397-08002B2CF9AE}" pid="39" name="x1ye=41">
    <vt:lpwstr>NMKGfDkcdbuhSINVU9pFVgnJc9CSye0d8LA4YEnxlOX/4vYXFfJRrVY7NrNTkZs0VJa9RtoTwGdxQCaipnkH2FFCGsnrM1TaGMw+fvHRiS/3VmGGTMoGfnG9hnTnuqqPeWjl9rm/MPf5IS/aAOOk6BqJKT70A/LI2PP0/87mVXcDLLCyaF9YqBjStUiEYYuTomUpvUjQ1SPHAgXZaes7ftbfqgLXOUeOCyenTFF9IbbU9YEcWlIkj6vypNadKv+</vt:lpwstr>
  </property>
  <property fmtid="{D5CDD505-2E9C-101B-9397-08002B2CF9AE}" pid="40" name="x1ye=42">
    <vt:lpwstr>tBZAZ7McFliYBQT1CQwbOxmZyKRLC5N1wflX7M7n/x/jvroNpIhHkwPJAtsZsG8OZXjQbhwk+SKV04FOLhJeqzmDXrKj+51AKspGEqE7yKwPgqC2nWqDFCSeyKW7KkGSNcNT8gri7PvQ4MtQz6ECM4+u8ULvzHK94n/YkOVBFUZFpbeu2lFrv1vTsXdiPN33F9bRfe1TOH2N8OKbl5GWBX52rEPTKv/RmtIfMxx7JMz/Yprwjj02vYDuRN0ujTO</vt:lpwstr>
  </property>
  <property fmtid="{D5CDD505-2E9C-101B-9397-08002B2CF9AE}" pid="41" name="x1ye=43">
    <vt:lpwstr>V0WYS8BdK7h4YxF0/8+/Of5poUHlN8VCoprGB/hNRS443CUXeYS4pdqpem6wHHL4PdI6XDiecgENAWMefjHLAGN0oVCpQjkgK9w5yQcUWR0blmUPxX72/518Dw2rfs831Gm2to/EUeG2DJfNmEfISK6DO4azOheclFTM3/uOeyao3RGvi/EYan+Rt9LoB8d6myiUweO9pgA5FdSTNpv0UVrfzastQtA7u5SIMGMsxpN5I2bUPu/6Mfx1XVI4O/b</vt:lpwstr>
  </property>
  <property fmtid="{D5CDD505-2E9C-101B-9397-08002B2CF9AE}" pid="42" name="x1ye=44">
    <vt:lpwstr>xTb8lrGWdSnMgsDR6cz7zSz/MeQ0BMJHU6LA8cvfvR5rlV7BHqvwNikRXBY8Cfy9QRBc2IWPIj4UxM/R6IMtYCTA3M32r1oqt1jxtPpEW2vboe5s3tqbe7qswaMzfzADJniAn21lavRba14DzYEc6HyUp800FdVFC0s1/WzTncZqrreGTguiX7OSrYIdn5lH3tyPmbiIHBQASfhOpvLjmNlyZZJZctEM54+tqlyicTCoySwfU3uTwEGv+AZufTZ</vt:lpwstr>
  </property>
  <property fmtid="{D5CDD505-2E9C-101B-9397-08002B2CF9AE}" pid="43" name="x1ye=45">
    <vt:lpwstr>n7q2kdTLrh9boMfy1GYjIit/2bPeu2qXJKEZUZSZ8Utlvg3bwkJaQev91mHCD94InOudIGXryZlJKUlh2Jtco7Fjy5NQdqMZ/fULx1RUJHjhzqhHAwoZmudZYU2seELoq0FhCDsIv7ykC2o2NWm5XpZGj1xyfYImu5fXQNjo/LWAZa01NShOpVeol2xx8f4MrzcKQo0zTRt9bu40QrpWwxb0a8w3fb+CfONs+zAJ0yQh/TqA1xOtGwmgzsxl/P0</vt:lpwstr>
  </property>
  <property fmtid="{D5CDD505-2E9C-101B-9397-08002B2CF9AE}" pid="44" name="x1ye=46">
    <vt:lpwstr>nvzr+ZTNv5xPgCqYdKXRSyD/hY1trRUVoTQyq61Gk7d/UoUwY5Z4YqFcJZAd5w6t1XFOnfyJ9a0MlDfyB5s/qarvU9s90oUjm9+4HrOd/RINCx/TmSLGThVZPxm61rcYDXFbIJjHdO9Utey6cq8/ti3A+xDQyEQAUDwqfom0/p7Lp59kQYAuRrU3HE7iEMpUFtvsiAWNOrlcRntXwPPYKy2+Wrg1+45NZAEmvlzbk9/hc6N7RiGpCDZ92c5B+hw</vt:lpwstr>
  </property>
  <property fmtid="{D5CDD505-2E9C-101B-9397-08002B2CF9AE}" pid="45" name="x1ye=47">
    <vt:lpwstr>7VqmRD9o6L42qO0n35a+pWtYuuEqSYiHsxUN0H9UBmbclbDPUBed6qvzMLMz0asVgKsyefC0uIjdyJ8zYte5+rylkQDm2R0lcEpoYFQ0j60k5KdqAd3joToc8MXI/lISYdy38wvT23ge9XS7Y9HkT4Z0d/EDo4O96iONPeAA1CnoaCDT+jYoDzOVug4I05tuNNRbTztwvyrLiYBlpILvkBXaCy1hiozDWakRiFM0dnCgDqB9X26pG+r5Z+p6gQ/</vt:lpwstr>
  </property>
  <property fmtid="{D5CDD505-2E9C-101B-9397-08002B2CF9AE}" pid="46" name="x1ye=48">
    <vt:lpwstr>4+QDbjay4FQrBtTaFqnuQz8RGdCnL0MGAX1bsdRBnaFA+wTDELLenXhj3WTPWEwStVYlIJwI1TRGq6zBZk2E2EHSJpXiGopfOOhVma++vxkrEBANg9b8C/yskuq7mK7YF7ntG6Xv+XdrZy5DA6XsSrm0qwcDTnhQSTzzcJUgmBUyXdpkUHC7sCeQ6C649L+/bJ/jnezuuVJNIVfCOmOMXxq/8JSm4k0kNBxT1ElfJ1tgcfW9J7+tNSQc+Yl1qig</vt:lpwstr>
  </property>
  <property fmtid="{D5CDD505-2E9C-101B-9397-08002B2CF9AE}" pid="47" name="x1ye=49">
    <vt:lpwstr>D1MX83TWs4vJ8qttPTA37WuY2v2ht5Q+L2uJQuJayu/+eIGlxye/R3BxPqg9ru5jHxZ0wXck4CfAAwdWmYjGlv0h5HIwSJczfCAMmd7VdbiwEGrb4Da2Js5rjy0kBY9gFRcVF2WDlN3p/G7skRwFrPDhUYCHU6hQ8KD6PSYgooC0c7gLow/F2CweEkK06AYi4/IPa/Msv/gQyNa9n+jv+btWkRVKMygHaLBcYFBrUM9STf0UU0oA49GzLCrFKUS</vt:lpwstr>
  </property>
  <property fmtid="{D5CDD505-2E9C-101B-9397-08002B2CF9AE}" pid="48" name="x1ye=5">
    <vt:lpwstr>q4SMkCwwPOWDu06IhzuoH6omz3WLmSsXS7R7YCEE/ihsDCHKAhoUqsYStO334CuZnMnYgosnR+jnnLBXsFBABJ3nVpEsUrPwFgN/AEHt35SzxiYqVXjSWT/lLJsz6ZOsGMOxRHEoF1KBTNJ1bg4nGdDDafco91nUBQQPZqSlmGTOB97h+HHyt4TTnGszPz+qQnsGz3/HBbGtlXmb/gyaIVQVYDMcQ/ittXPdu1qcL4R0TrHZlaplEn/SPpyRti6</vt:lpwstr>
  </property>
  <property fmtid="{D5CDD505-2E9C-101B-9397-08002B2CF9AE}" pid="49" name="x1ye=50">
    <vt:lpwstr>9OIajbSeOqWVTg8tOH8W+vylX+XW/2ahI6Ey9mn7qINEyb+DmyufjUnj/Ps3wBhn6rcLi4rAixhDAB15GvhRqmKW6RS5w07XPopxicpjOcmRL5Ku3qxZG/ldPR+4zmVQtmr56AQlGptDE7jNg+RqvXBxPKXjQg46+POehKHA5pd4mst1sRjyYu823OqqCtUSdsyhU0Ab8lJx7OI7W7UNPld+3gfE1Qs9Q5QPVxoy6qsKq4AInmheVNjrFiiQAg9</vt:lpwstr>
  </property>
  <property fmtid="{D5CDD505-2E9C-101B-9397-08002B2CF9AE}" pid="50" name="x1ye=51">
    <vt:lpwstr>r9IbVGaMprm4iXx/vnJIVcy5LQ66AoOAjau7mNHlCBUjm5Xye+b2f5RauRRv26EpvHRHJidvq/QCoS+GJwolOIusfz6w1sSscZOD5YUgDaXRDQahbPqb4L1RzLqP2dkDLU4puZzOKc4q9BGXPt9o4yI2D43dEjv7M4DVlmGA+RvxcBsh385rm0EqCwXcfgPn2sFi3LlbqukZXiwTWN9yf9g8rKASZMdKc9VLz//Uj+e1hj5giduoFjVEuSjbkDW</vt:lpwstr>
  </property>
  <property fmtid="{D5CDD505-2E9C-101B-9397-08002B2CF9AE}" pid="51" name="x1ye=52">
    <vt:lpwstr>RnkfaB0gg3T8BT8n65Ps0PCvvx7qMKCtUWA2oICeTyAeUvv1z7LB52PUyuzji7iSgSBWkcUUtBJuwnkXblCEmg9/ht/vELUvjYOqblnyIdpiJVVgSZJY8TFk8PEHcAE+c0UqJU39Zka0FPTLMY8pkc7Jyoyy3OhTp9Qgj21VdS6isXOe14QjIM2NTfyU04CVQffqUt0YODwH7wtRyPeqJkcoufT3UcZ7Ly5Vx77cv3ny52GXGrxr2sFG6jcTWlP</vt:lpwstr>
  </property>
  <property fmtid="{D5CDD505-2E9C-101B-9397-08002B2CF9AE}" pid="52" name="x1ye=53">
    <vt:lpwstr>V5o0oPO5/nAAJQfTIXtv7azGmCMhPAtC3WzpT6jkMoRaLK40ngHZhGt20DoLuVAzfkvGybryW0r5x475X9TF6SnHenA08/39ZmTYnlptOyV4i7tH+gUFuk0Kxtqs+TYaTuiRmjIu7JoWx+K4gz/fUcOzMdN2dYrCzeiAt+/JZAcSqgx6XhxoU288kpL4cos0a6TBlf296owTtj8K+DTtjkWSVlT9Bcce+5a9NFjRwbi2canj88pKpue09WL66CY</vt:lpwstr>
  </property>
  <property fmtid="{D5CDD505-2E9C-101B-9397-08002B2CF9AE}" pid="53" name="x1ye=54">
    <vt:lpwstr>QnPDn6sZgM/cV9IAy+fRlWJrL7rszBqV5jxJ1I3/+eUaY9hev9CX8PPrn/fsg48Fci1alw/c1FKw77Jl84hQp4XuzntoeswoYTKuGdGjSwQFujVsLck1A2W0PVZ3Z2CarmWybsX+9V+HR3gtFvb1EFcSTrtcX5OsMbW/p3GoQatSZSuN4GMOjFHFa76LNH5a+VbNv8J0ptEYOLdOpGg4u9OWCOJgaVrS6ON4Y1SvfFZ3iV3bFYztDi+M3w3qzsL</vt:lpwstr>
  </property>
  <property fmtid="{D5CDD505-2E9C-101B-9397-08002B2CF9AE}" pid="54" name="x1ye=55">
    <vt:lpwstr>saRyLaGL2k3Oz8Gw5+RJO5vrmfxywd/UPRzaunmd0LVCz2k8M8Ki5aFTDvNVDNGiI5/3MydW4QTWcGHeH2z8NrOrQiKLkStwfzYXztV6/x6Ub/cqnVN0187mGlbMToJOZwhAW4MeoMtBHD+HWLQaNwRfOr70e05eBVcEy199DBMwkF8g1o2owqnFD8k0wvzBY3fsH9+N/75mkZObnQFDtsACLxXXJrp4KI2l/wIaZ+/2YY6mWPsG8xZcRrF8aM8</vt:lpwstr>
  </property>
  <property fmtid="{D5CDD505-2E9C-101B-9397-08002B2CF9AE}" pid="55" name="x1ye=56">
    <vt:lpwstr>q67m/Ug2pICbQ0qlx/9cWVb4kqlCXbHgvVXAaU5I61X7pW6p95LBjmWfJ/awyFbiw8Agl5P++XNi5f3zTLz8hYBXfXKqgSFcWKo/RPKtdFkYlBMvGszPuUzIIvFPz4BgMKmBP6SItNmWMZ7Shtpy75ff6s3E7Xl7lNDcN/xRUFWvKS036UjWwh1OhJoFgEyfksxkM+UfySpOf5YyJSS8Vkh1U4himvDjbWY8iSJcgVhfSPbxGsTH5LXxNjeOPSD</vt:lpwstr>
  </property>
  <property fmtid="{D5CDD505-2E9C-101B-9397-08002B2CF9AE}" pid="56" name="x1ye=57">
    <vt:lpwstr>yVYmQsLIZcEM4uNA4Jig528XzqWBeGiuEziSV0BbiWviPhkScVIjHnKdfUaBVyDDz0LeYt5tUiv9RtoToLEabvPnxaGAgp8uJNhgcC1qUDVgAbMla2MMgLfDh6BT6KxytDZuBtVkmgrn0Ch2AQ0f8znItAHXpdL/I6KwaTrsR5Pkh/elwy6Jh+jvM47vrWeTB4/TCbB6soZw9PeOiqCNYiAPb0Vzoa84BzdfIR/a0FfuvBVQKX/VKX0NUjbpA18</vt:lpwstr>
  </property>
  <property fmtid="{D5CDD505-2E9C-101B-9397-08002B2CF9AE}" pid="57" name="x1ye=58">
    <vt:lpwstr>Yue5x2zntT2ySChBly7cNnk/H3DM7CgP+ACuiWm7qTqkmEdKiHJujPr1MAiqr6g+4ugRBYjxAFcTkl0NYnqOM122p2ScPd1IqO3AjCw+e91dJHNzUKPFmMp9KjH+icKGsCyh4ba4WVLuBKKZR6G6ZjS7tppjS8dE3+2EZJv3uVTnU3q/cH67wLqZxwG3Kv9dCM81nzvX9LHc2mXtvpLJ0ZFibV8fzhWL5FqSzkplezVsZ3rXhyLyuOaMndJ71h3</vt:lpwstr>
  </property>
  <property fmtid="{D5CDD505-2E9C-101B-9397-08002B2CF9AE}" pid="58" name="x1ye=59">
    <vt:lpwstr>8HQLKCGI/hVOX1tvJSk541Lj7oh8eYZHQRsywqUx4HbNMCa+O7VXUZuiVCSQb9aSPZ8lAzwfUm1SKXcqn0ad/6TVUXZ7qJ+ewEovGxtx2clYgylzLM+enzc85CdG26LRNWEZduWHBYdP0h3KUGkIXhArV08kL89Ihk1ioinpBQuBqiCQZ3IUmFy0BeqiPh3lCAOCse2XI3r2XzAWpjSGDrKxgThAraOY/UlGozbIm5Isvv3HoC7DK0bKbWz3P5m</vt:lpwstr>
  </property>
  <property fmtid="{D5CDD505-2E9C-101B-9397-08002B2CF9AE}" pid="59" name="x1ye=6">
    <vt:lpwstr>wxNDney15sui+/8NHqqhzThZYeLb9J0d6Uv72wOSJXXLTBVAbX5M8hWowuAZ/TASu6ktmbtpMl0UheRutj6t6siam6GAPgKDnmy+LPhxLD0H7LH3VpsZ8TLscUFxsKYveKzj7at6xPBjTa8yyty53FAOyowp7Ad83qg7qqvsZvMG13iFbqHX0U+0c4RMH5F/g1S2sBktnTf3Mocw5ALYO4Y4T0AXYTYtsTtshypiZaQGV87OA+rLbQN5IHsd66R</vt:lpwstr>
  </property>
  <property fmtid="{D5CDD505-2E9C-101B-9397-08002B2CF9AE}" pid="60" name="x1ye=60">
    <vt:lpwstr>iDiqsGwZiP8jpvE4dhcynmLEWuZVz95dVQ+QI0Rkba935IlydHP6UXaHMONfxhcONcBvsDhuvxYmTHMX+stDxgZoKzse1arjtjxPdno09zuuIaNupgJm/AbbqHYwICDFObb5C9dBT9sE4WfoTJ16jCGOlRohB1Edn+BfqPRgLy7aMAfx2VKIJu315NunyYz/UpkWgswJOobr0ErSMB/tAZ0A9RZeGwUUHi0e9LWdPchWWD9h6sS0uFQXZ7/H1Hf</vt:lpwstr>
  </property>
  <property fmtid="{D5CDD505-2E9C-101B-9397-08002B2CF9AE}" pid="61" name="x1ye=61">
    <vt:lpwstr>WW8F3CFtkEDzpDfxjY0Pi3wga/M3pV6iBddgS05+Ige/ceT2GzuYlvAY6eGaxXpYNd40RXjcco9l5f835d9Epj1v8+AOxuDqtr523G/EyjGcqCFTcA6V/5Xr/CUgFqmo5TQMTeE7XjhamiXhf7TZVoB5G/qCeNzgLlbYTC2NjrIJX72nW0nJlGd2kMIpmwZ0VBOPhZYZvfMt4V0k4v25yy2jWhz102tUUbBhMmDW009p6C0iDMFGdQN9uTAd6UQ</vt:lpwstr>
  </property>
  <property fmtid="{D5CDD505-2E9C-101B-9397-08002B2CF9AE}" pid="62" name="x1ye=62">
    <vt:lpwstr>l8mR3XI6kFUqvfZXboDxCo8bVdhzeg9ZaZHk/RkxtylZqr6ThZf1vncj4i4+7BA0VsSwZk5wTox/gz9CnWbt1pnur8lQbBqEnN6JLmZgUy3x6NGe3Heli7/WHZ69bRVNCoUMEzu4U/RJHULddstFfXezRF3UgfmZKPMtkahEMyZ2Gz9Cj1ax6Q9ME7nQxrRFOdOr0YmGt/QErVDaZ6CTUm8SqxSvhy70SxEjgtBmyr0k+KEc6Y0iMmBbvlaHxB9</vt:lpwstr>
  </property>
  <property fmtid="{D5CDD505-2E9C-101B-9397-08002B2CF9AE}" pid="63" name="x1ye=63">
    <vt:lpwstr>O6DEqv5gQ4qWcDzzaglUK96NQWJn0nFvNPxlSVxyOhhwVTlCgRay21aQsqFrqJcuO6+ln2Z0dr15FVYETjGCKMrbmAuA0NcJl2TSWyJSmu+LhYO/hmkabZGoaqQWQrlFpYbMs29AmnJ/gdySeSNskI0eOr8lt0KKAKGYvr/32IG6hOolUT3Hs3S/e8AANZTt9X8zeuqi7/2bAQ9Ckt/xn5J7FQiUKC7aQvc5v0U8i+eQH1RgudEW0CIw764qIPW</vt:lpwstr>
  </property>
  <property fmtid="{D5CDD505-2E9C-101B-9397-08002B2CF9AE}" pid="64" name="x1ye=64">
    <vt:lpwstr>A9HC/4JAOqv5AFRjLCuQJ5DcH+v6RteNrNqoikcxeaYQQygVYUjPDZr9rxKfXV4iYL2YLYrIDopuXJ9JZzuokAcKgq/gQWIGtcgx0cqf84ADTdNlwvOQFXl+gf7T1UEif3wUcQXH+U23K4L4RWcTZlIzS6OFbtZjXZ3xLmke6YmvasomJeZfxqEZROFu3r/csz4ZBb/8QoSdBjgvs2XQVQHl2Yd5f2cjmrJlrYFA0roOEP91zufwHTxNBrsExKx</vt:lpwstr>
  </property>
  <property fmtid="{D5CDD505-2E9C-101B-9397-08002B2CF9AE}" pid="65" name="x1ye=65">
    <vt:lpwstr>cmIcr7VN2IcZ19yneJdEMgJyfz41yJ52TboKNokBHvFTwmdhEbGN+d7Pxx5NWS6IXhmU/m5onJ9j21vBAPTutJhkWbjpisR7Ef3Zkpx8RmQIuTtMipu0Wptx6do705AMvwsp2HqG3LOF6RkjW6dT52qO/VuxfGArOrn4M508tJ7HDn1x94/OAxs7iEu1JKqHteTrAOLxFv42+Qz9/0qMFEkptca/cUAW5/8w/eOb+gKTmFvWPepxJAsv+K2lEWH</vt:lpwstr>
  </property>
  <property fmtid="{D5CDD505-2E9C-101B-9397-08002B2CF9AE}" pid="66" name="x1ye=66">
    <vt:lpwstr>GqnIVfyioLRntnpfr+KLwAlqYnnkHkdyjlb1djhunmszb9H2h+zxDlydz7OINcZxKLwvfpE6uZP+H8kw3XQJXr4YaYUmmmuvEwRqufuDUYa47id4/hlHkR0s51LwKUfldXx0flvDWYH2lFnc8TrdsRvB9aVZNVxdXRv4rLZcEhGICiH2Th0VR1MYtBvVLaqqLZIRoy1FAEXz+Zjzj3nOvDPTp1dZvHnzAqPNtPkXn95Xmm/2PspBrt5/hacP3LC</vt:lpwstr>
  </property>
  <property fmtid="{D5CDD505-2E9C-101B-9397-08002B2CF9AE}" pid="67" name="x1ye=67">
    <vt:lpwstr>MxWcSQvHzwPep16wgnCtpBv4fL99gJg5YMySExRiLkM+orK7mUbULfT6QIPBP9A4aLimN9fbzc4L/moay8AuXgtuqcXM1La+5NJ5KiVhyiW4CaBXKTMFsl2TqTqzm8ALmvF/Uyrf2kMvzZG1lHFzVE24VtPiRuRaTzgYp+gWU0Guuu6xC43PM+VDUu83AOkA2fCmZH1jbc5czuGkxp1vuDxcPCgCcxcCNoHI1YieFWX3I1ou1ZhyLfDyNNKG8+l</vt:lpwstr>
  </property>
  <property fmtid="{D5CDD505-2E9C-101B-9397-08002B2CF9AE}" pid="68" name="x1ye=68">
    <vt:lpwstr>IH2ezTomS2AtNYu5AZGanR9av6l4XTnw8eN2lRVRZgygeSVluWsFn703l5IHTClDp1AHDd0i1RdF8vX1B+I2dVk4QwAA</vt:lpwstr>
  </property>
  <property fmtid="{D5CDD505-2E9C-101B-9397-08002B2CF9AE}" pid="69" name="x1ye=7">
    <vt:lpwstr>I7sHfP8l6WW7Mp0PP6S3uSyNKIf3ErP0PvrGoRwKwIYNMX2I2SXm5hAXX2HdhmpRtMKLJkYGSHH/5ZKbKEZybEG+SUVM1rDRkwyguRItxCMzOxsuVnKOwZM/O75bktaFeDxWfQlXroCTupOQQGIQzvyR2IWnmwmxRAPM9MQE8CyGSr5RPvPy1VSuSAF1zGwgFaYH00Wn15EVRbB+TvEJcNU39GaQ8AGhD+HTJ9Jt7NelrARrN9kec75uOagTgDT</vt:lpwstr>
  </property>
  <property fmtid="{D5CDD505-2E9C-101B-9397-08002B2CF9AE}" pid="70" name="x1ye=8">
    <vt:lpwstr>7jAXtAop5Ua3IP4y5EowZtC8+7BgH+hatsdfLwNF6FmdE0+wRIT6i4XuMjAq/i9wlzFPR0/ZqQTSeUHN25WZ2t987Q6//7avEJS/KwS5zDrP3tEdqG3l0GdkfiL+7nhYyeJcieFI9lfyWAdrZzMSoTgWsz6tZlOCoOj7pRbxFtKuoXUohFPaMZrXQUvm0SEvhSnPERZFtTllHMllsWC2uy9CPc0gpSy7FaH87TSSxezHPYdlLlLH9xjrUnI9RRN</vt:lpwstr>
  </property>
  <property fmtid="{D5CDD505-2E9C-101B-9397-08002B2CF9AE}" pid="71" name="x1ye=9">
    <vt:lpwstr>UOBpLSs491GEzKvQbVxAqkDqCjHvrHDgfLKT6MY0J01LIRlRWs8/0QqFXE0yguyLviXJmY/z93glMHtiZ1FzyMIWE99o+ZuEjNyPcjn8w26fJbgriM3AFD3D3KeAYZqu9Dcw7PMILW3KBQJRZ1udAjLUdyFUmKAIHyCFMbFzG0tjGIyKB47qXN7oRZasl+Ok7AKLX3ejOtq0CHGTshwwJvizSG2o+j7dqKbPhikbXpOfLN2iRusah6KUbaCfjC4</vt:lpwstr>
  </property>
</Properties>
</file>